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jpg" ContentType="image/jp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lineRule="auto" w:line="269"/>
        <w:ind w:left="950" w:right="965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Longitudinal</w:t>
      </w:r>
      <w:r>
        <w:rPr>
          <w:rFonts w:cs="Times New Roman" w:hAnsi="Times New Roman" w:eastAsia="Times New Roman" w:ascii="Times New Roman"/>
          <w:spacing w:val="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Analysis</w:t>
      </w:r>
      <w:r>
        <w:rPr>
          <w:rFonts w:cs="Times New Roman" w:hAnsi="Times New Roman" w:eastAsia="Times New Roman" w:ascii="Times New Roman"/>
          <w:spacing w:val="-1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of</w:t>
      </w:r>
      <w:r>
        <w:rPr>
          <w:rFonts w:cs="Times New Roman" w:hAnsi="Times New Roman" w:eastAsia="Times New Roman" w:ascii="Times New Roman"/>
          <w:spacing w:val="-1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Colla</w:t>
      </w:r>
      <w:r>
        <w:rPr>
          <w:rFonts w:cs="Times New Roman" w:hAnsi="Times New Roman" w:eastAsia="Times New Roman" w:ascii="Times New Roman"/>
          <w:spacing w:val="10"/>
          <w:w w:val="100"/>
          <w:sz w:val="34"/>
          <w:szCs w:val="3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oration</w:t>
      </w:r>
      <w:r>
        <w:rPr>
          <w:rFonts w:cs="Times New Roman" w:hAnsi="Times New Roman" w:eastAsia="Times New Roman" w:ascii="Times New Roman"/>
          <w:spacing w:val="1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Graphs</w:t>
      </w:r>
      <w:r>
        <w:rPr>
          <w:rFonts w:cs="Times New Roman" w:hAnsi="Times New Roman" w:eastAsia="Times New Roman" w:ascii="Times New Roman"/>
          <w:spacing w:val="4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34"/>
          <w:szCs w:val="34"/>
        </w:rPr>
        <w:t>of</w:t>
      </w:r>
      <w:r>
        <w:rPr>
          <w:rFonts w:cs="Times New Roman" w:hAnsi="Times New Roman" w:eastAsia="Times New Roman" w:ascii="Times New Roman"/>
          <w:spacing w:val="0"/>
          <w:w w:val="8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or</w:t>
      </w:r>
      <w:r>
        <w:rPr>
          <w:rFonts w:cs="Times New Roman" w:hAnsi="Times New Roman" w:eastAsia="Times New Roman" w:ascii="Times New Roman"/>
          <w:spacing w:val="-8"/>
          <w:w w:val="100"/>
          <w:sz w:val="34"/>
          <w:szCs w:val="3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ed</w:t>
      </w:r>
      <w:r>
        <w:rPr>
          <w:rFonts w:cs="Times New Roman" w:hAnsi="Times New Roman" w:eastAsia="Times New Roman" w:ascii="Times New Roman"/>
          <w:spacing w:val="2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Source</w:t>
      </w:r>
      <w:r>
        <w:rPr>
          <w:rFonts w:cs="Times New Roman" w:hAnsi="Times New Roman" w:eastAsia="Times New Roman" w:ascii="Times New Roman"/>
          <w:spacing w:val="-1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Sof</w:t>
      </w:r>
      <w:r>
        <w:rPr>
          <w:rFonts w:cs="Times New Roman" w:hAnsi="Times New Roman" w:eastAsia="Times New Roman" w:ascii="Times New Roman"/>
          <w:spacing w:val="-8"/>
          <w:w w:val="100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are</w:t>
      </w:r>
      <w:r>
        <w:rPr>
          <w:rFonts w:cs="Times New Roman" w:hAnsi="Times New Roman" w:eastAsia="Times New Roman" w:ascii="Times New Roman"/>
          <w:spacing w:val="-1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-8"/>
          <w:w w:val="97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34"/>
          <w:szCs w:val="34"/>
        </w:rPr>
        <w:t>elopme</w:t>
      </w:r>
      <w:r>
        <w:rPr>
          <w:rFonts w:cs="Times New Roman" w:hAnsi="Times New Roman" w:eastAsia="Times New Roman" w:ascii="Times New Roman"/>
          <w:spacing w:val="-8"/>
          <w:w w:val="97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34"/>
          <w:szCs w:val="34"/>
        </w:rPr>
        <w:t>Pr</w:t>
      </w:r>
      <w:r>
        <w:rPr>
          <w:rFonts w:cs="Times New Roman" w:hAnsi="Times New Roman" w:eastAsia="Times New Roman" w:ascii="Times New Roman"/>
          <w:spacing w:val="18"/>
          <w:w w:val="104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34"/>
          <w:szCs w:val="34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22" w:right="263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Amirhosein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(Emerson)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Azarbak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 w:lineRule="auto" w:line="242"/>
        <w:ind w:left="1549" w:right="15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Science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Oregon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hyperlink r:id="rId4"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azarba</w:t>
        </w:r>
        <w:r>
          <w:rPr>
            <w:rFonts w:cs="Times New Roman" w:hAnsi="Times New Roman" w:eastAsia="Times New Roman" w:ascii="Times New Roman"/>
            <w:spacing w:val="-12"/>
            <w:w w:val="107"/>
            <w:sz w:val="24"/>
            <w:szCs w:val="24"/>
          </w:rPr>
          <w:t>k</w:t>
        </w:r>
      </w:hyperlink>
      <w:hyperlink r:id="rId5">
        <w:r>
          <w:rPr>
            <w:rFonts w:cs="Times New Roman" w:hAnsi="Times New Roman" w:eastAsia="Times New Roman" w:ascii="Times New Roman"/>
            <w:spacing w:val="0"/>
            <w:w w:val="103"/>
            <w:sz w:val="24"/>
            <w:szCs w:val="24"/>
          </w:rPr>
          <w:t>a@oregonstate.edu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</w:r>
      </w:hyperlink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59" w:right="35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Prelim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908" w:right="1924"/>
      </w:pP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ervision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Carlos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Jensen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 w:lineRule="auto" w:line="242"/>
        <w:ind w:left="2931" w:right="29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Ph.D.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Committee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ers: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Alex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64" w:right="33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Chris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Scaffidi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/>
        <w:ind w:left="3376" w:right="339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Drew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Ger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ey</w:t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8" w:right="3453"/>
        <w:sectPr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13"/>
        <w:ind w:left="955" w:right="6085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8"/>
          <w:szCs w:val="28"/>
        </w:rPr>
        <w:t>Abstract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ubiquitous</w:t>
      </w:r>
      <w:r>
        <w:rPr>
          <w:rFonts w:cs="Times New Roman" w:hAnsi="Times New Roman" w:eastAsia="Times New Roman" w:ascii="Times New Roman"/>
          <w:spacing w:val="2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creation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online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nities</w:t>
      </w:r>
      <w:r>
        <w:rPr>
          <w:rFonts w:cs="Times New Roman" w:hAnsi="Times New Roman" w:eastAsia="Times New Roman" w:ascii="Times New Roman"/>
          <w:spacing w:val="3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natural</w:t>
      </w:r>
      <w:r>
        <w:rPr>
          <w:rFonts w:cs="Times New Roman" w:hAnsi="Times New Roman" w:eastAsia="Times New Roman" w:ascii="Times New Roman"/>
          <w:spacing w:val="1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extension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phenomena.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eraged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formed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terest,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ued</w:t>
      </w:r>
      <w:r>
        <w:rPr>
          <w:rFonts w:cs="Times New Roman" w:hAnsi="Times New Roman" w:eastAsia="Times New Roman" w:ascii="Times New Roman"/>
          <w:spacing w:val="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terest</w:t>
      </w:r>
      <w:r>
        <w:rPr>
          <w:rFonts w:cs="Times New Roman" w:hAnsi="Times New Roman" w:eastAsia="Times New Roman" w:ascii="Times New Roman"/>
          <w:spacing w:val="2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acrimonio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split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friendly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affects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existing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ost-h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run-up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seldom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questions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unans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ered.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1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com-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hniq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aim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shift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influence,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unhealt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simmering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addition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early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indi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ator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lifespan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ecially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terested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those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predict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unhealt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heads-up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still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ensure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ject.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542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9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spacing w:val="9"/>
          <w:w w:val="13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duction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ubiquitous</w:t>
      </w:r>
      <w:r>
        <w:rPr>
          <w:rFonts w:cs="Times New Roman" w:hAnsi="Times New Roman" w:eastAsia="Times New Roman" w:ascii="Times New Roman"/>
          <w:spacing w:val="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crea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ion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on-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natural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xtension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phenomena.</w:t>
      </w:r>
      <w:r>
        <w:rPr>
          <w:rFonts w:cs="Times New Roman" w:hAnsi="Times New Roman" w:eastAsia="Times New Roman" w:ascii="Times New Roman"/>
          <w:spacing w:val="2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media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role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unicate,</w:t>
      </w:r>
      <w:r>
        <w:rPr>
          <w:rFonts w:cs="Times New Roman" w:hAnsi="Times New Roman" w:eastAsia="Times New Roman" w:ascii="Times New Roman"/>
          <w:spacing w:val="4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learn,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ordinate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[50].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efforts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prime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examples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eraged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aroun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22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terest,</w:t>
      </w:r>
      <w:r>
        <w:rPr>
          <w:rFonts w:cs="Times New Roman" w:hAnsi="Times New Roman" w:eastAsia="Times New Roman" w:ascii="Times New Roman"/>
          <w:spacing w:val="2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ued</w:t>
      </w:r>
      <w:r>
        <w:rPr>
          <w:rFonts w:cs="Times New Roman" w:hAnsi="Times New Roman" w:eastAsia="Times New Roman" w:ascii="Times New Roman"/>
          <w:spacing w:val="-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terest</w:t>
      </w:r>
      <w:r>
        <w:rPr>
          <w:rFonts w:cs="Times New Roman" w:hAnsi="Times New Roman" w:eastAsia="Times New Roman" w:ascii="Times New Roman"/>
          <w:spacing w:val="1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[35].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splits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free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opme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referred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ly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common.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3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“when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(or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ject)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starts</w:t>
      </w:r>
      <w:r>
        <w:rPr>
          <w:rFonts w:cs="Times New Roman" w:hAnsi="Times New Roman" w:eastAsia="Times New Roman" w:ascii="Times New Roman"/>
          <w:spacing w:val="11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ompletely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inde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basis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ct.”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Although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bulk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-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spacing w:val="-2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ccurs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publicly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accessible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still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questions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18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metamorphosis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faced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influx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outside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organization.</w:t>
      </w:r>
      <w:r>
        <w:rPr>
          <w:rFonts w:cs="Times New Roman" w:hAnsi="Times New Roman" w:eastAsia="Times New Roman" w:ascii="Times New Roman"/>
          <w:spacing w:val="3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ers’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erge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visions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future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either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acrimonious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split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flict,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friendly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divide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erime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tally</w:t>
      </w:r>
      <w:r>
        <w:rPr>
          <w:rFonts w:cs="Times New Roman" w:hAnsi="Times New Roman" w:eastAsia="Times New Roman" w:ascii="Times New Roman"/>
          <w:spacing w:val="-1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added,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affect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[9].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4"/>
        <w:sectPr>
          <w:pgNumType w:start="1"/>
          <w:pgMar w:footer="1737" w:header="0" w:top="1480" w:bottom="280" w:left="1720" w:right="1720"/>
          <w:footerReference w:type="default" r:id="rId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Previous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ranges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9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tified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220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pas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30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ears,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compiled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comprehensi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(listed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1),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Baishakhi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[7]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ostforking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fixes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encompasses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Nyman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ers’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opinions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[37],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moti</w:t>
      </w:r>
      <w:r>
        <w:rPr>
          <w:rFonts w:cs="Times New Roman" w:hAnsi="Times New Roman" w:eastAsia="Times New Roman" w:ascii="Times New Roman"/>
          <w:spacing w:val="-1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ations</w:t>
      </w:r>
      <w:r>
        <w:rPr>
          <w:rFonts w:cs="Times New Roman" w:hAnsi="Times New Roman" w:eastAsia="Times New Roman" w:ascii="Times New Roman"/>
          <w:spacing w:val="1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erforming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[32],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necessi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[36],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eed’s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BSD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family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[51].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existing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ost-h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retros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4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outcome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ened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ened;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cause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forking,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run-up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seldom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questions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unans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ered: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long-term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trend?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olarized,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efore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ened?</w:t>
      </w:r>
      <w:r>
        <w:rPr>
          <w:rFonts w:cs="Times New Roman" w:hAnsi="Times New Roman" w:eastAsia="Times New Roman" w:ascii="Times New Roman"/>
          <w:spacing w:val="5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shift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tipping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predictable?</w:t>
      </w:r>
      <w:r>
        <w:rPr>
          <w:rFonts w:cs="Times New Roman" w:hAnsi="Times New Roman" w:eastAsia="Times New Roman" w:ascii="Times New Roman"/>
          <w:spacing w:val="3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predictable?</w:t>
      </w:r>
      <w:r>
        <w:rPr>
          <w:rFonts w:cs="Times New Roman" w:hAnsi="Times New Roman" w:eastAsia="Times New Roman" w:ascii="Times New Roman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text.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Additionall</w:t>
      </w:r>
      <w:r>
        <w:rPr>
          <w:rFonts w:cs="Times New Roman" w:hAnsi="Times New Roman" w:eastAsia="Times New Roman" w:ascii="Times New Roman"/>
          <w:spacing w:val="-16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suffer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limitation.</w:t>
      </w:r>
      <w:r>
        <w:rPr>
          <w:rFonts w:cs="Times New Roman" w:hAnsi="Times New Roman" w:eastAsia="Times New Roman" w:ascii="Times New Roman"/>
          <w:spacing w:val="5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treat</w:t>
      </w:r>
      <w:r>
        <w:rPr>
          <w:rFonts w:cs="Times New Roman" w:hAnsi="Times New Roman" w:eastAsia="Times New Roman" w:ascii="Times New Roman"/>
          <w:spacing w:val="4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ni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8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2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dynam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ic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2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rare.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etter</w:t>
      </w:r>
      <w:r>
        <w:rPr>
          <w:rFonts w:cs="Times New Roman" w:hAnsi="Times New Roman" w:eastAsia="Times New Roman" w:ascii="Times New Roman"/>
          <w:spacing w:val="4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un-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derstand</w:t>
      </w:r>
      <w:r>
        <w:rPr>
          <w:rFonts w:cs="Times New Roman" w:hAnsi="Times New Roman" w:eastAsia="Times New Roman" w:ascii="Times New Roman"/>
          <w:spacing w:val="1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jects,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tegral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understanding</w:t>
      </w:r>
      <w:r>
        <w:rPr>
          <w:rFonts w:cs="Times New Roman" w:hAnsi="Times New Roman" w:eastAsia="Times New Roman" w:ascii="Times New Roman"/>
          <w:spacing w:val="3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1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etter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dge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ols,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reflect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actions,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informed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decisions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tions.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ote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tial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onsors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informed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decisions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throughout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ensure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sustaina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engageme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tification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undesirable</w:t>
      </w:r>
      <w:r>
        <w:rPr>
          <w:rFonts w:cs="Times New Roman" w:hAnsi="Times New Roman" w:eastAsia="Times New Roman" w:ascii="Times New Roman"/>
          <w:spacing w:val="1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efore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damage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done.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1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5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manage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pains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up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stagnating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dissolving.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Managi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pains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ecially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half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tributors</w:t>
      </w:r>
      <w:r>
        <w:rPr>
          <w:rFonts w:cs="Times New Roman" w:hAnsi="Times New Roman" w:eastAsia="Times New Roman" w:ascii="Times New Roman"/>
          <w:spacing w:val="2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olun-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[18].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Oh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[38]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argued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9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“[...]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generally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ercei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ng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connotation,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er,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term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ter-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referring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unconstructi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haracteristics,</w:t>
      </w:r>
      <w:r>
        <w:rPr>
          <w:rFonts w:cs="Times New Roman" w:hAnsi="Times New Roman" w:eastAsia="Times New Roman" w:ascii="Times New Roman"/>
          <w:spacing w:val="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unobstructed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exit,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susceptible,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vul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nerable,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fragile,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king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regulation,</w:t>
      </w:r>
      <w:r>
        <w:rPr>
          <w:rFonts w:cs="Times New Roman" w:hAnsi="Times New Roman" w:eastAsia="Times New Roman" w:ascii="Times New Roman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unobstructed</w:t>
      </w:r>
      <w:r>
        <w:rPr>
          <w:rFonts w:cs="Times New Roman" w:hAnsi="Times New Roman" w:eastAsia="Times New Roman" w:ascii="Times New Roman"/>
          <w:spacing w:val="1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regulatory</w:t>
      </w:r>
      <w:r>
        <w:rPr>
          <w:rFonts w:cs="Times New Roman" w:hAnsi="Times New Roman" w:eastAsia="Times New Roman" w:ascii="Times New Roman"/>
          <w:spacing w:val="1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inhere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y’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susceptibili</w:t>
      </w:r>
      <w:r>
        <w:rPr>
          <w:rFonts w:cs="Times New Roman" w:hAnsi="Times New Roman" w:eastAsia="Times New Roman" w:ascii="Times New Roman"/>
          <w:spacing w:val="-4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vulnerabili</w:t>
      </w:r>
      <w:r>
        <w:rPr>
          <w:rFonts w:cs="Times New Roman" w:hAnsi="Times New Roman" w:eastAsia="Times New Roman" w:ascii="Times New Roman"/>
          <w:spacing w:val="-4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herded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exits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participa</w:t>
      </w:r>
      <w:r>
        <w:rPr>
          <w:rFonts w:cs="Times New Roman" w:hAnsi="Times New Roman" w:eastAsia="Times New Roman" w:ascii="Times New Roman"/>
          <w:spacing w:val="-4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ts.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Commercial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tion,</w:t>
      </w:r>
      <w:r>
        <w:rPr>
          <w:rFonts w:cs="Times New Roman" w:hAnsi="Times New Roman" w:eastAsia="Times New Roman" w:ascii="Times New Roman"/>
          <w:spacing w:val="3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alternati</w:t>
      </w:r>
      <w:r>
        <w:rPr>
          <w:rFonts w:cs="Times New Roman" w:hAnsi="Times New Roman" w:eastAsia="Times New Roman" w:ascii="Times New Roman"/>
          <w:spacing w:val="-4"/>
          <w:w w:val="11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coming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ailable,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licensing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original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ceasing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service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6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prompt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ell”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[38].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tification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success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stagna-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fragme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tation</w:t>
      </w:r>
      <w:r>
        <w:rPr>
          <w:rFonts w:cs="Times New Roman" w:hAnsi="Times New Roman" w:eastAsia="Times New Roman" w:ascii="Times New Roman"/>
          <w:spacing w:val="3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practices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pitfalls.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tem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spacing w:val="2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ecificall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lon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gitudinal</w:t>
      </w:r>
      <w:r>
        <w:rPr>
          <w:rFonts w:cs="Times New Roman" w:hAnsi="Times New Roman" w:eastAsia="Times New Roman" w:ascii="Times New Roman"/>
          <w:spacing w:val="1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tial</w:t>
      </w:r>
      <w:r>
        <w:rPr>
          <w:rFonts w:cs="Times New Roman" w:hAnsi="Times New Roman" w:eastAsia="Times New Roman" w:ascii="Times New Roman"/>
          <w:spacing w:val="1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family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5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in-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estigate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driving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forces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soluti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6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Ad-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ditionall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compleme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doing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qualitati</w:t>
      </w:r>
      <w:r>
        <w:rPr>
          <w:rFonts w:cs="Times New Roman" w:hAnsi="Times New Roman" w:eastAsia="Times New Roman" w:ascii="Times New Roman"/>
          <w:spacing w:val="-4"/>
          <w:w w:val="11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terview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2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alidating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27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findings.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hniques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etter</w:t>
      </w:r>
      <w:r>
        <w:rPr>
          <w:rFonts w:cs="Times New Roman" w:hAnsi="Times New Roman" w:eastAsia="Times New Roman" w:ascii="Times New Roman"/>
          <w:spacing w:val="21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shifts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unhealt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simmering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addition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early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indicators</w:t>
      </w:r>
      <w:r>
        <w:rPr>
          <w:rFonts w:cs="Times New Roman" w:hAnsi="Times New Roman" w:eastAsia="Times New Roman" w:ascii="Times New Roman"/>
          <w:spacing w:val="-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lifespan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dy-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namics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ecially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terested</w:t>
      </w:r>
      <w:r>
        <w:rPr>
          <w:rFonts w:cs="Times New Roman" w:hAnsi="Times New Roman" w:eastAsia="Times New Roman" w:ascii="Times New Roman"/>
          <w:spacing w:val="-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those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fork.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7"/>
      </w:pPr>
      <w:r>
        <w:pict>
          <v:group style="position:absolute;margin-left:139pt;margin-top:35.0399pt;width:333.248pt;height:0pt;mso-position-horizontal-relative:page;mso-position-vertical-relative:paragraph;z-index:-5416" coordorigin="2780,701" coordsize="6665,0">
            <v:shape style="position:absolute;left:2780;top:701;width:6665;height:0" coordorigin="2780,701" coordsize="6665,0" path="m2780,701l9445,70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classified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Gonzalez-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Barahona</w:t>
      </w:r>
      <w:r>
        <w:rPr>
          <w:rFonts w:cs="Times New Roman" w:hAnsi="Times New Roman" w:eastAsia="Times New Roman" w:ascii="Times New Roman"/>
          <w:spacing w:val="1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180"/>
      </w:pPr>
      <w:r>
        <w:pict>
          <v:group style="position:absolute;margin-left:139pt;margin-top:17.2099pt;width:333.248pt;height:0pt;mso-position-horizontal-relative:page;mso-position-vertical-relative:paragraph;z-index:-5415" coordorigin="2780,344" coordsize="6665,0">
            <v:shape style="position:absolute;left:2780;top:344;width:6665;height:0" coordorigin="2780,344" coordsize="6665,0" path="m2780,344l9445,34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1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                             </w:t>
      </w:r>
      <w:r>
        <w:rPr>
          <w:rFonts w:cs="Times New Roman" w:hAnsi="Times New Roman" w:eastAsia="Times New Roman" w:ascii="Times New Roman"/>
          <w:spacing w:val="13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Example</w:t>
      </w:r>
      <w:r>
        <w:rPr>
          <w:rFonts w:cs="Times New Roman" w:hAnsi="Times New Roman" w:eastAsia="Times New Roman" w:ascii="Times New Roman"/>
          <w:spacing w:val="31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57"/>
        <w:ind w:left="1180" w:right="1327"/>
      </w:pPr>
      <w:r>
        <w:pict>
          <v:group style="position:absolute;margin-left:139pt;margin-top:13.1219pt;width:333.248pt;height:0pt;mso-position-horizontal-relative:page;mso-position-vertical-relative:paragraph;z-index:-5414" coordorigin="2780,262" coordsize="6665,0">
            <v:shape style="position:absolute;left:2780;top:262;width:6665;height:0" coordorigin="2780,262" coordsize="6665,0" path="m2780,262l9445,262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9pt;margin-top:25.4749pt;width:333.248pt;height:0pt;mso-position-horizontal-relative:page;mso-position-vertical-relative:paragraph;z-index:-5413" coordorigin="2780,509" coordsize="6665,0">
            <v:shape style="position:absolute;left:2780;top:509;width:6665;height:0" coordorigin="2780,509" coordsize="6665,0" path="m2780,509l9445,509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9pt;margin-top:37.8289pt;width:333.248pt;height:0pt;mso-position-horizontal-relative:page;mso-position-vertical-relative:paragraph;z-index:-5412" coordorigin="2780,757" coordsize="6665,0">
            <v:shape style="position:absolute;left:2780;top:757;width:6665;height:0" coordorigin="2780,757" coordsize="6665,0" path="m2780,757l9445,75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9pt;margin-top:50.1829pt;width:333.248pt;height:0pt;mso-position-horizontal-relative:page;mso-position-vertical-relative:paragraph;z-index:-5411" coordorigin="2780,1004" coordsize="6665,0">
            <v:shape style="position:absolute;left:2780;top:1004;width:6665;height:0" coordorigin="2780,1004" coordsize="6665,0" path="m2780,1004l9445,1004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9pt;margin-top:62.5359pt;width:333.248pt;height:0pt;mso-position-horizontal-relative:page;mso-position-vertical-relative:paragraph;z-index:-5410" coordorigin="2780,1251" coordsize="6665,0">
            <v:shape style="position:absolute;left:2780;top:1251;width:6665;height:0" coordorigin="2780,1251" coordsize="6665,0" path="m2780,1251l9445,125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(Addition</w:t>
      </w:r>
      <w:r>
        <w:rPr>
          <w:rFonts w:cs="Times New Roman" w:hAnsi="Times New Roman" w:eastAsia="Times New Roman" w:ascii="Times New Roman"/>
          <w:spacing w:val="1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functionali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y)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      </w:t>
      </w:r>
      <w:r>
        <w:rPr>
          <w:rFonts w:cs="Times New Roman" w:hAnsi="Times New Roman" w:eastAsia="Times New Roman" w:ascii="Times New Roman"/>
          <w:spacing w:val="4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Amarok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Cleme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tine</w:t>
      </w:r>
      <w:r>
        <w:rPr>
          <w:rFonts w:cs="Times New Roman" w:hAnsi="Times New Roman" w:eastAsia="Times New Roman" w:ascii="Times New Roman"/>
          <w:spacing w:val="2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y-dri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lop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Call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enSIPS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Disco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uation</w:t>
      </w:r>
      <w:r>
        <w:rPr>
          <w:rFonts w:cs="Times New Roman" w:hAnsi="Times New Roman" w:eastAsia="Times New Roman" w:ascii="Times New Roman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original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ser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Commercial</w:t>
      </w:r>
      <w:r>
        <w:rPr>
          <w:rFonts w:cs="Times New Roman" w:hAnsi="Times New Roman" w:eastAsia="Times New Roman" w:ascii="Times New Roman"/>
          <w:spacing w:val="-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trat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gy</w:t>
      </w:r>
      <w:r>
        <w:rPr>
          <w:rFonts w:cs="Times New Roman" w:hAnsi="Times New Roman" w:eastAsia="Times New Roman" w:ascii="Times New Roman"/>
          <w:spacing w:val="3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LibreOffice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enOffice.org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erime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                                            </w:t>
      </w:r>
      <w:r>
        <w:rPr>
          <w:rFonts w:cs="Times New Roman" w:hAnsi="Times New Roman" w:eastAsia="Times New Roman" w:ascii="Times New Roman"/>
          <w:spacing w:val="2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GCC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EGCS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80"/>
      </w:pPr>
      <w:r>
        <w:pict>
          <v:group style="position:absolute;margin-left:139pt;margin-top:0.767937pt;width:333.248pt;height:0pt;mso-position-horizontal-relative:page;mso-position-vertical-relative:paragraph;z-index:-5409" coordorigin="2780,15" coordsize="6665,0">
            <v:shape style="position:absolute;left:2780;top:15;width:6665;height:0" coordorigin="2780,15" coordsize="6665,0" path="m2780,15l9445,15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9pt;margin-top:16.1109pt;width:333.248pt;height:0pt;mso-position-horizontal-relative:page;mso-position-vertical-relative:paragraph;z-index:-5408" coordorigin="2780,322" coordsize="6665,0">
            <v:shape style="position:absolute;left:2780;top:322;width:6665;height:0" coordorigin="2780,322" coordsize="6665,0" path="m2780,322l9445,32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Legal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X.Org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6"/>
          <w:w w:val="10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frequency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classified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955"/>
      </w:pP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Gonzalez-Barahona</w:t>
      </w:r>
      <w:r>
        <w:rPr>
          <w:rFonts w:cs="Times New Roman" w:hAnsi="Times New Roman" w:eastAsia="Times New Roman" w:ascii="Times New Roman"/>
          <w:spacing w:val="1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  <w:sectPr>
          <w:pgMar w:header="0" w:footer="1737" w:top="1480" w:bottom="280" w:left="1720" w:right="1720"/>
          <w:pgSz w:w="12240" w:h="15840"/>
        </w:sectPr>
      </w:pPr>
      <w:r>
        <w:pict>
          <v:shape type="#_x0000_t75" style="width:343.709pt;height:251.293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osal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organized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ws: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Sec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ion</w:t>
      </w:r>
      <w:r>
        <w:rPr>
          <w:rFonts w:cs="Times New Roman" w:hAnsi="Times New Roman" w:eastAsia="Times New Roman" w:ascii="Times New Roman"/>
          <w:spacing w:val="2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liter-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6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unities,</w:t>
      </w:r>
      <w:r>
        <w:rPr>
          <w:rFonts w:cs="Times New Roman" w:hAnsi="Times New Roman" w:eastAsia="Times New Roman" w:ascii="Times New Roman"/>
          <w:spacing w:val="12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gap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literature,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discusses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jec-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questions.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that,</w:t>
      </w:r>
      <w:r>
        <w:rPr>
          <w:rFonts w:cs="Times New Roman" w:hAnsi="Times New Roman" w:eastAsia="Times New Roman" w:ascii="Times New Roman"/>
          <w:spacing w:val="-8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gathering,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2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qualitati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done,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otheses.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6,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prese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8,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timeline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author’s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grad-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uation.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lastl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discuss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threats</w:t>
      </w:r>
      <w:r>
        <w:rPr>
          <w:rFonts w:cs="Times New Roman" w:hAnsi="Times New Roman" w:eastAsia="Times New Roman" w:ascii="Times New Roman"/>
          <w:spacing w:val="1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alidi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35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Related</w:t>
      </w:r>
      <w:r>
        <w:rPr>
          <w:rFonts w:cs="Times New Roman" w:hAnsi="Times New Roman" w:eastAsia="Times New Roman" w:ascii="Times New Roman"/>
          <w:spacing w:val="19"/>
          <w:w w:val="12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26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free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2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ud-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ied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extensi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1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unications</w:t>
      </w:r>
      <w:r>
        <w:rPr>
          <w:rFonts w:cs="Times New Roman" w:hAnsi="Times New Roman" w:eastAsia="Times New Roman" w:ascii="Times New Roman"/>
          <w:spacing w:val="17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0"/>
          <w:szCs w:val="20"/>
        </w:rPr>
        <w:t>[10][20][24][25][31],</w:t>
      </w:r>
      <w:r>
        <w:rPr>
          <w:rFonts w:cs="Times New Roman" w:hAnsi="Times New Roman" w:eastAsia="Times New Roman" w:ascii="Times New Roman"/>
          <w:spacing w:val="15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wledge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as-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activities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[47],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[31][36],</w:t>
      </w:r>
      <w:r>
        <w:rPr>
          <w:rFonts w:cs="Times New Roman" w:hAnsi="Times New Roman" w:eastAsia="Times New Roman" w:ascii="Times New Roman"/>
          <w:spacing w:val="22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[35],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requireme</w:t>
      </w:r>
      <w:r>
        <w:rPr>
          <w:rFonts w:cs="Times New Roman" w:hAnsi="Times New Roman" w:eastAsia="Times New Roman" w:ascii="Times New Roman"/>
          <w:spacing w:val="-4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satisfation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[16],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ology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[10],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demographic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[28],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gender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dif-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ferences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[27],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role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age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[2][3][15][53].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tended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26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3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han</w:t>
      </w:r>
      <w:r>
        <w:rPr>
          <w:rFonts w:cs="Times New Roman" w:hAnsi="Times New Roman" w:eastAsia="Times New Roman" w:ascii="Times New Roman"/>
          <w:spacing w:val="41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[14].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determine</w:t>
      </w:r>
      <w:r>
        <w:rPr>
          <w:rFonts w:cs="Times New Roman" w:hAnsi="Times New Roman" w:eastAsia="Times New Roman" w:ascii="Times New Roman"/>
          <w:spacing w:val="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cause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effect,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exact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impact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hanges.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ost-forking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features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bug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fixes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ens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7].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3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BSD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family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(i.e.,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reeBSD,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enBSD,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NetBSD,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debase)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94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10-15%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lines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BSD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release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consist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erage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26-58%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release.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Additionall</w:t>
      </w:r>
      <w:r>
        <w:rPr>
          <w:rFonts w:cs="Times New Roman" w:hAnsi="Times New Roman" w:eastAsia="Times New Roman" w:ascii="Times New Roman"/>
          <w:spacing w:val="-16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50%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propagate</w:t>
      </w:r>
      <w:r>
        <w:rPr>
          <w:rFonts w:cs="Times New Roman" w:hAnsi="Times New Roman" w:eastAsia="Times New Roman" w:ascii="Times New Roman"/>
          <w:spacing w:val="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within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releases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[7].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amou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redun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-5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hroni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eep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up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parallel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jects.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exploration</w:t>
      </w:r>
      <w:r>
        <w:rPr>
          <w:rFonts w:cs="Times New Roman" w:hAnsi="Times New Roman" w:eastAsia="Times New Roman" w:ascii="Times New Roman"/>
          <w:spacing w:val="1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aimed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mobile-device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industry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affected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ebKit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lifetime.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[52]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etition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etition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oration)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exists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y;</w:t>
      </w:r>
      <w:r>
        <w:rPr>
          <w:rFonts w:cs="Times New Roman" w:hAnsi="Times New Roman" w:eastAsia="Times New Roman" w:ascii="Times New Roman"/>
          <w:spacing w:val="2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3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“firms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role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ebKit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ogle,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Samsung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leaders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mobile-devices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industr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8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eripheral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firms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RIM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Nokia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lost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shar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[52].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wn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opular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spacing w:val="-11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ances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earliest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[54]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rece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[29][30],</w:t>
      </w:r>
      <w:r>
        <w:rPr>
          <w:rFonts w:cs="Times New Roman" w:hAnsi="Times New Roman" w:eastAsia="Times New Roman" w:ascii="Times New Roman"/>
          <w:spacing w:val="15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5"/>
          <w:w w:val="11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earliest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1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done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diffusion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[54].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Za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hary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estigated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fission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y;</w:t>
      </w:r>
      <w:r>
        <w:rPr>
          <w:rFonts w:cs="Times New Roman" w:hAnsi="Times New Roman" w:eastAsia="Times New Roman" w:ascii="Times New Roman"/>
          <w:spacing w:val="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-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splitting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7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fission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predicted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ord-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ul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erson</w:t>
      </w:r>
      <w:r>
        <w:rPr>
          <w:rFonts w:cs="Times New Roman" w:hAnsi="Times New Roman" w:eastAsia="Times New Roman" w:ascii="Times New Roman"/>
          <w:spacing w:val="4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min-cut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algorithm</w:t>
      </w:r>
      <w:r>
        <w:rPr>
          <w:rFonts w:cs="Times New Roman" w:hAnsi="Times New Roman" w:eastAsia="Times New Roman" w:ascii="Times New Roman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[17]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group’s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spacing w:val="1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graph;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unequal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4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discriminatory</w:t>
      </w:r>
      <w:r>
        <w:rPr>
          <w:rFonts w:cs="Times New Roman" w:hAnsi="Times New Roman" w:eastAsia="Times New Roman" w:ascii="Times New Roman"/>
          <w:spacing w:val="4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sharing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2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3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stabili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.[54]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pict>
          <v:group style="position:absolute;margin-left:133.768pt;margin-top:129.386pt;width:333.248pt;height:0pt;mso-position-horizontal-relative:page;mso-position-vertical-relative:paragraph;z-index:-5407" coordorigin="2675,2588" coordsize="6665,0">
            <v:shape style="position:absolute;left:2675;top:2588;width:6665;height:0" coordorigin="2675,2588" coordsize="6665,0" path="m2675,2588l9340,258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aim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Asur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[1].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DBLP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co-authorship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paths: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ue,</w:t>
      </w:r>
      <w:r>
        <w:rPr>
          <w:rFonts w:cs="Times New Roman" w:hAnsi="Times New Roman" w:eastAsia="Times New Roman" w:ascii="Times New Roman"/>
          <w:spacing w:val="3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k-Merge,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c)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k-Split,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e)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Dissol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four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transformation</w:t>
      </w:r>
      <w:r>
        <w:rPr>
          <w:rFonts w:cs="Times New Roman" w:hAnsi="Times New Roman" w:eastAsia="Times New Roman" w:ascii="Times New Roman"/>
          <w:spacing w:val="3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1)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2)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Disap-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3)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Join,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4)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compared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extracted</w:t>
      </w:r>
      <w:r>
        <w:rPr>
          <w:rFonts w:cs="Times New Roman" w:hAnsi="Times New Roman" w:eastAsia="Times New Roman" w:ascii="Times New Roman"/>
          <w:spacing w:val="8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consecuti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snapshots,</w:t>
      </w:r>
      <w:r>
        <w:rPr>
          <w:rFonts w:cs="Times New Roman" w:hAnsi="Times New Roman" w:eastAsia="Times New Roman" w:ascii="Times New Roman"/>
          <w:spacing w:val="1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erlap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ery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groups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2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Asur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075"/>
      </w:pPr>
      <w:r>
        <w:pict>
          <v:group style="position:absolute;margin-left:133.768pt;margin-top:17.2099pt;width:333.248pt;height:0pt;mso-position-horizontal-relative:page;mso-position-vertical-relative:paragraph;z-index:-5406" coordorigin="2675,344" coordsize="6665,0">
            <v:shape style="position:absolute;left:2675;top:344;width:6665;height:0" coordorigin="2675,344" coordsize="6665,0" path="m2675,344l9340,34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Metrics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11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Meaning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2689" w:right="1265" w:hanging="1614"/>
      </w:pP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Stabili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             </w:t>
      </w:r>
      <w:r>
        <w:rPr>
          <w:rFonts w:cs="Times New Roman" w:hAnsi="Times New Roman" w:eastAsia="Times New Roman" w:ascii="Times New Roman"/>
          <w:spacing w:val="4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"/>
        <w:ind w:left="1075"/>
      </w:pPr>
      <w:r>
        <w:pict>
          <v:group style="position:absolute;margin-left:133.768pt;margin-top:1.16794pt;width:333.248pt;height:0pt;mso-position-horizontal-relative:page;mso-position-vertical-relative:paragraph;z-index:-5405" coordorigin="2675,23" coordsize="6665,0">
            <v:shape style="position:absolute;left:2675;top:23;width:6665;height:0" coordorigin="2675,23" coordsize="6665,0" path="m2675,23l9340,23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ciabili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2680" w:val="left"/>
        </w:tabs>
        <w:jc w:val="both"/>
        <w:spacing w:before="17" w:lineRule="auto" w:line="249"/>
        <w:ind w:left="2689" w:right="1265" w:hanging="1614"/>
      </w:pPr>
      <w:r>
        <w:pict>
          <v:group style="position:absolute;margin-left:133.768pt;margin-top:1.61794pt;width:333.248pt;height:0pt;mso-position-horizontal-relative:page;mso-position-vertical-relative:paragraph;z-index:-5404" coordorigin="2675,32" coordsize="6665,0">
            <v:shape style="position:absolute;left:2675;top:32;width:6665;height:0" coordorigin="2675,32" coordsize="6665,0" path="m2675,32l9340,3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Influence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copied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and/or</w:t>
      </w:r>
      <w:r>
        <w:rPr>
          <w:rFonts w:cs="Times New Roman" w:hAnsi="Times New Roman" w:eastAsia="Times New Roman" w:ascii="Times New Roman"/>
          <w:spacing w:val="21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des.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(e.g.,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joins/le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ersation,</w:t>
      </w:r>
      <w:r>
        <w:rPr>
          <w:rFonts w:cs="Times New Roman" w:hAnsi="Times New Roman" w:eastAsia="Times New Roman" w:ascii="Times New Roman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join/le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ersation,</w:t>
      </w:r>
      <w:r>
        <w:rPr>
          <w:rFonts w:cs="Times New Roman" w:hAnsi="Times New Roman" w:eastAsia="Times New Roman" w:ascii="Times New Roman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1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8" w:lineRule="auto" w:line="249"/>
        <w:ind w:left="2689" w:right="1265" w:hanging="1614"/>
      </w:pPr>
      <w:r>
        <w:pict>
          <v:group style="position:absolute;margin-left:133.768pt;margin-top:1.16794pt;width:333.248pt;height:0pt;mso-position-horizontal-relative:page;mso-position-vertical-relative:paragraph;z-index:-5403" coordorigin="2675,23" coordsize="6665,0">
            <v:shape style="position:absolute;left:2675;top:23;width:6665;height:0" coordorigin="2675,23" coordsize="6665,0" path="m2675,23l9340,23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3.768pt;margin-top:28.4649pt;width:333.248pt;height:0pt;mso-position-horizontal-relative:page;mso-position-vertical-relative:paragraph;z-index:-5402" coordorigin="2675,569" coordsize="6665,0">
            <v:shape style="position:absolute;left:2675;top:569;width:6665;height:0" coordorigin="2675,569" coordsize="6665,0" path="m2675,569l9340,569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opulari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          </w:t>
      </w:r>
      <w:r>
        <w:rPr>
          <w:rFonts w:cs="Times New Roman" w:hAnsi="Times New Roman" w:eastAsia="Times New Roman" w:ascii="Times New Roman"/>
          <w:spacing w:val="1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cluster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wded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com-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is)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spacing w:val="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free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wison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[24].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calculated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out-degree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metric.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Out-degree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pro-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tacted</w:t>
      </w:r>
      <w:r>
        <w:rPr>
          <w:rFonts w:cs="Times New Roman" w:hAnsi="Times New Roman" w:eastAsia="Times New Roman" w:ascii="Times New Roman"/>
          <w:spacing w:val="1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(outgoing)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times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tacted</w:t>
      </w:r>
      <w:r>
        <w:rPr>
          <w:rFonts w:cs="Times New Roman" w:hAnsi="Times New Roman" w:eastAsia="Times New Roman" w:ascii="Times New Roman"/>
          <w:spacing w:val="3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(incoming).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calculated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tr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“in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90-d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ving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30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time.”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4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“while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relati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uncommon,”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participation</w:t>
      </w:r>
      <w:r>
        <w:rPr>
          <w:rFonts w:cs="Times New Roman" w:hAnsi="Times New Roman" w:eastAsia="Times New Roman" w:ascii="Times New Roman"/>
          <w:spacing w:val="4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across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highly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er-l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distribution,</w:t>
      </w:r>
      <w:r>
        <w:rPr>
          <w:rFonts w:cs="Times New Roman" w:hAnsi="Times New Roman" w:eastAsia="Times New Roman" w:ascii="Times New Roman"/>
          <w:spacing w:val="3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participa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3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short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ery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small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participa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long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ds.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-1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graphs.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terms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selection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criteria,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metrics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examine,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questions.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tension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homogenei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studied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Kunegis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[28].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statistics,</w:t>
      </w:r>
      <w:r>
        <w:rPr>
          <w:rFonts w:cs="Times New Roman" w:hAnsi="Times New Roman" w:eastAsia="Times New Roman" w:ascii="Times New Roman"/>
          <w:spacing w:val="2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3,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examine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large-scale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except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iame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ter,</w:t>
      </w:r>
      <w:r>
        <w:rPr>
          <w:rFonts w:cs="Times New Roman" w:hAnsi="Times New Roman" w:eastAsia="Times New Roman" w:ascii="Times New Roman"/>
          <w:spacing w:val="1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3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matured</w:t>
      </w:r>
      <w:r>
        <w:rPr>
          <w:rFonts w:cs="Times New Roman" w:hAnsi="Times New Roman" w:eastAsia="Times New Roman" w:ascii="Times New Roman"/>
          <w:spacing w:val="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lifespan.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[28]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argued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reaso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3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consolidates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mature.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677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Kunegis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[28]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06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-7"/>
                <w:w w:val="124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7"/>
                <w:w w:val="124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15"/>
                <w:w w:val="124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0"/>
                <w:szCs w:val="20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7"/>
                <w:w w:val="126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6"/>
                <w:w w:val="136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 w:lineRule="auto" w:line="249"/>
              <w:ind w:left="238" w:right="85"/>
            </w:pP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-7"/>
                <w:w w:val="124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7"/>
                <w:w w:val="124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2"/>
                <w:w w:val="124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0"/>
                <w:szCs w:val="20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6"/>
                <w:w w:val="121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0"/>
                <w:szCs w:val="20"/>
              </w:rPr>
              <w:t>erse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0"/>
                <w:szCs w:val="20"/>
              </w:rPr>
              <w:t>when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7"/>
                <w:w w:val="123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ersi</w:t>
            </w:r>
            <w:r>
              <w:rPr>
                <w:rFonts w:cs="Times New Roman" w:hAnsi="Times New Roman" w:eastAsia="Times New Roman" w:ascii="Times New Roman"/>
                <w:spacing w:val="-7"/>
                <w:w w:val="123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3"/>
                <w:w w:val="123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Measures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-6"/>
                <w:w w:val="115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0"/>
                <w:szCs w:val="20"/>
              </w:rPr>
              <w:t>aths</w:t>
            </w:r>
            <w:r>
              <w:rPr>
                <w:rFonts w:cs="Times New Roman" w:hAnsi="Times New Roman" w:eastAsia="Times New Roman" w:ascii="Times New Roman"/>
                <w:spacing w:val="10"/>
                <w:w w:val="115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5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238"/>
            </w:pPr>
            <w:r>
              <w:rPr>
                <w:rFonts w:cs="Times New Roman" w:hAnsi="Times New Roman" w:eastAsia="Times New Roman" w:ascii="Times New Roman"/>
                <w:spacing w:val="-6"/>
                <w:w w:val="115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0"/>
                <w:szCs w:val="20"/>
              </w:rPr>
              <w:t>aths</w:t>
            </w:r>
            <w:r>
              <w:rPr>
                <w:rFonts w:cs="Times New Roman" w:hAnsi="Times New Roman" w:eastAsia="Times New Roman" w:ascii="Times New Roman"/>
                <w:spacing w:val="10"/>
                <w:w w:val="115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0"/>
                <w:szCs w:val="20"/>
              </w:rPr>
              <w:t>long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Effecti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diameter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Degrees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5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Degrees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equal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Gini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6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0"/>
                <w:szCs w:val="20"/>
              </w:rPr>
              <w:t>efficie</w:t>
            </w:r>
            <w:r>
              <w:rPr>
                <w:rFonts w:cs="Times New Roman" w:hAnsi="Times New Roman" w:eastAsia="Times New Roman" w:ascii="Times New Roman"/>
                <w:spacing w:val="-5"/>
                <w:w w:val="97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-2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0"/>
                <w:szCs w:val="20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degree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distribution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105"/>
                <w:sz w:val="20"/>
                <w:szCs w:val="20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unities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unities</w:t>
            </w:r>
            <w:r>
              <w:rPr>
                <w:rFonts w:cs="Times New Roman" w:hAnsi="Times New Roman" w:eastAsia="Times New Roman" w:ascii="Times New Roman"/>
                <w:spacing w:val="32"/>
                <w:w w:val="106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sim-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ilar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sizes</w:t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-18"/>
                <w:w w:val="11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ractional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1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rank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0"/>
                <w:szCs w:val="20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adjacency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matrix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Random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99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alks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Random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alks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1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 w:lineRule="auto" w:line="249"/>
              <w:ind w:left="238" w:right="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high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probabili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1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0"/>
                <w:szCs w:val="20"/>
              </w:rPr>
              <w:t>return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eig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ectral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dis-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12"/>
                <w:sz w:val="20"/>
                <w:szCs w:val="20"/>
              </w:rPr>
              <w:t>tribution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46" w:hRule="exact"/>
        </w:trPr>
        <w:tc>
          <w:tcPr>
            <w:tcW w:w="218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trol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5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  <w:tc>
          <w:tcPr>
            <w:tcW w:w="24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des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0"/>
                <w:szCs w:val="20"/>
              </w:rPr>
              <w:t>con-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"/>
              <w:ind w:left="238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trol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30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dri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5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des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rece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Hannemann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Klamma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[21]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bioinf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ormati</w:t>
      </w:r>
      <w:r>
        <w:rPr>
          <w:rFonts w:cs="Times New Roman" w:hAnsi="Times New Roman" w:eastAsia="Times New Roman" w:ascii="Times New Roman"/>
          <w:spacing w:val="1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3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48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mea-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”age”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starting</w:t>
      </w:r>
      <w:r>
        <w:rPr>
          <w:rFonts w:cs="Times New Roman" w:hAnsi="Times New Roman" w:eastAsia="Times New Roman" w:ascii="Times New Roman"/>
          <w:spacing w:val="3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activi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10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3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indicators</w:t>
      </w:r>
      <w:r>
        <w:rPr>
          <w:rFonts w:cs="Times New Roman" w:hAnsi="Times New Roman" w:eastAsia="Times New Roman" w:ascii="Times New Roman"/>
          <w:spacing w:val="2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pattern</w:t>
      </w:r>
      <w:r>
        <w:rPr>
          <w:rFonts w:cs="Times New Roman" w:hAnsi="Times New Roman" w:eastAsia="Times New Roman" w:ascii="Times New Roman"/>
          <w:spacing w:val="27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20-40-90%,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20%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omers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40%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90%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remaining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ones,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survi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next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core,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suggested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falling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maxi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enness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bination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increasing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1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indicator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core,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retireme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built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findings,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diameters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sections.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156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Resear</w:t>
      </w:r>
      <w:r>
        <w:rPr>
          <w:rFonts w:cs="Times New Roman" w:hAnsi="Times New Roman" w:eastAsia="Times New Roman" w:ascii="Times New Roman"/>
          <w:spacing w:val="-10"/>
          <w:w w:val="12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spacing w:val="52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Goals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1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reflects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through.</w:t>
      </w:r>
      <w:r>
        <w:rPr>
          <w:rFonts w:cs="Times New Roman" w:hAnsi="Times New Roman" w:eastAsia="Times New Roman" w:ascii="Times New Roman"/>
          <w:spacing w:val="3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surrounding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7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least,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six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asons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[41],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listed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cially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related,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reflected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-25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data.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desire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“more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y-dri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t”,</w:t>
      </w:r>
      <w:r>
        <w:rPr>
          <w:rFonts w:cs="Times New Roman" w:hAnsi="Times New Roman" w:eastAsia="Times New Roman" w:ascii="Times New Roman"/>
          <w:spacing w:val="2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teraction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2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strongly-connected</w:t>
      </w:r>
      <w:r>
        <w:rPr>
          <w:rFonts w:cs="Times New Roman" w:hAnsi="Times New Roman" w:eastAsia="Times New Roman" w:ascii="Times New Roman"/>
          <w:spacing w:val="1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enetrate</w:t>
      </w:r>
      <w:r>
        <w:rPr>
          <w:rFonts w:cs="Times New Roman" w:hAnsi="Times New Roman" w:eastAsia="Times New Roman" w:ascii="Times New Roman"/>
          <w:spacing w:val="1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hands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ghout,</w:t>
      </w:r>
      <w:r>
        <w:rPr>
          <w:rFonts w:cs="Times New Roman" w:hAnsi="Times New Roman" w:eastAsia="Times New Roman" w:ascii="Times New Roman"/>
          <w:spacing w:val="1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go.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plans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analyze,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visualize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structured,</w:t>
      </w:r>
      <w:r>
        <w:rPr>
          <w:rFonts w:cs="Times New Roman" w:hAnsi="Times New Roman" w:eastAsia="Times New Roman" w:ascii="Times New Roman"/>
          <w:spacing w:val="4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degree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ecificall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questions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/>
        <w:ind w:left="955" w:right="4258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subsection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4.1.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55" w:right="4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Resear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4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jecti</w:t>
      </w:r>
      <w:r>
        <w:rPr>
          <w:rFonts w:cs="Times New Roman" w:hAnsi="Times New Roman" w:eastAsia="Times New Roman" w:ascii="Times New Roman"/>
          <w:spacing w:val="-7"/>
          <w:w w:val="12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42"/>
        <w:ind w:left="955" w:right="929"/>
      </w:pP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What</w:t>
      </w:r>
      <w:r>
        <w:rPr>
          <w:rFonts w:cs="Times New Roman" w:hAnsi="Times New Roman" w:eastAsia="Times New Roman" w:ascii="Times New Roman"/>
          <w:spacing w:val="-10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1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cial</w:t>
      </w:r>
      <w:r>
        <w:rPr>
          <w:rFonts w:cs="Times New Roman" w:hAnsi="Times New Roman" w:eastAsia="Times New Roman" w:ascii="Times New Roman"/>
          <w:spacing w:val="-29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patterns</w:t>
      </w:r>
      <w:r>
        <w:rPr>
          <w:rFonts w:cs="Times New Roman" w:hAnsi="Times New Roman" w:eastAsia="Times New Roman" w:ascii="Times New Roman"/>
          <w:spacing w:val="39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spacing w:val="10"/>
          <w:w w:val="12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ciated</w:t>
      </w:r>
      <w:r>
        <w:rPr>
          <w:rFonts w:cs="Times New Roman" w:hAnsi="Times New Roman" w:eastAsia="Times New Roman" w:ascii="Times New Roman"/>
          <w:spacing w:val="-37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-7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differe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2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undesirable</w:t>
      </w:r>
      <w:r>
        <w:rPr>
          <w:rFonts w:cs="Times New Roman" w:hAnsi="Times New Roman" w:eastAsia="Times New Roman" w:ascii="Times New Roman"/>
          <w:spacing w:val="4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forking?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R.O.</w:t>
      </w:r>
      <w:r>
        <w:rPr>
          <w:rFonts w:cs="Times New Roman" w:hAnsi="Times New Roman" w:eastAsia="Times New Roman" w:ascii="Times New Roman"/>
          <w:spacing w:val="13"/>
          <w:w w:val="12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2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2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7"/>
          <w:w w:val="12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traces</w:t>
      </w:r>
      <w:r>
        <w:rPr>
          <w:rFonts w:cs="Times New Roman" w:hAnsi="Times New Roman" w:eastAsia="Times New Roman" w:ascii="Times New Roman"/>
          <w:spacing w:val="37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4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coll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2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ora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tion</w:t>
      </w:r>
      <w:r>
        <w:rPr>
          <w:rFonts w:cs="Times New Roman" w:hAnsi="Times New Roman" w:eastAsia="Times New Roman" w:ascii="Times New Roman"/>
          <w:spacing w:val="-28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artifacts</w:t>
      </w:r>
      <w:r>
        <w:rPr>
          <w:rFonts w:cs="Times New Roman" w:hAnsi="Times New Roman" w:eastAsia="Times New Roman" w:ascii="Times New Roman"/>
          <w:spacing w:val="18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7"/>
          <w:w w:val="12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17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15"/>
          <w:w w:val="12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6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2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9"/>
          <w:w w:val="12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leading</w:t>
      </w:r>
      <w:r>
        <w:rPr>
          <w:rFonts w:cs="Times New Roman" w:hAnsi="Times New Roman" w:eastAsia="Times New Roman" w:ascii="Times New Roman"/>
          <w:spacing w:val="-15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up</w:t>
      </w:r>
      <w:r>
        <w:rPr>
          <w:rFonts w:cs="Times New Roman" w:hAnsi="Times New Roman" w:eastAsia="Times New Roman" w:ascii="Times New Roman"/>
          <w:spacing w:val="16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2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6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fork?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patterns,</w:t>
      </w:r>
      <w:r>
        <w:rPr>
          <w:rFonts w:cs="Times New Roman" w:hAnsi="Times New Roman" w:eastAsia="Times New Roman" w:ascii="Times New Roman"/>
          <w:spacing w:val="4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erify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exis-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tence.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ecificall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manifested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artifacts</w:t>
      </w:r>
      <w:r>
        <w:rPr>
          <w:rFonts w:cs="Times New Roman" w:hAnsi="Times New Roman" w:eastAsia="Times New Roman" w:ascii="Times New Roman"/>
          <w:spacing w:val="4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mailing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ng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accomplished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explaine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999"/>
      </w:pP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R.O.</w:t>
      </w:r>
      <w:r>
        <w:rPr>
          <w:rFonts w:cs="Times New Roman" w:hAnsi="Times New Roman" w:eastAsia="Times New Roman" w:ascii="Times New Roman"/>
          <w:spacing w:val="15"/>
          <w:w w:val="12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6"/>
          <w:w w:val="11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7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18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1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7"/>
          <w:w w:val="11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6"/>
          <w:w w:val="11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7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traces?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artifacts,</w:t>
      </w:r>
      <w:r>
        <w:rPr>
          <w:rFonts w:cs="Times New Roman" w:hAnsi="Times New Roman" w:eastAsia="Times New Roman" w:ascii="Times New Roman"/>
          <w:spacing w:val="3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exhibit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patterns?</w:t>
      </w:r>
      <w:r>
        <w:rPr>
          <w:rFonts w:cs="Times New Roman" w:hAnsi="Times New Roman" w:eastAsia="Times New Roman" w:ascii="Times New Roman"/>
          <w:spacing w:val="3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-26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0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exemplify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categories?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example,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proto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ypical</w:t>
      </w:r>
      <w:r>
        <w:rPr>
          <w:rFonts w:cs="Times New Roman" w:hAnsi="Times New Roman" w:eastAsia="Times New Roman" w:ascii="Times New Roman"/>
          <w:spacing w:val="1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differences”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7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-2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pattern?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5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distinctly</w:t>
      </w:r>
      <w:r>
        <w:rPr>
          <w:rFonts w:cs="Times New Roman" w:hAnsi="Times New Roman" w:eastAsia="Times New Roman" w:ascii="Times New Roman"/>
          <w:spacing w:val="2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5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2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them?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“te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differences”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“te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nical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differences”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alternati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7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mix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categories?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937" w:firstLine="29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going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estigate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2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teraction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5.3.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R.O.</w:t>
      </w:r>
      <w:r>
        <w:rPr>
          <w:rFonts w:cs="Times New Roman" w:hAnsi="Times New Roman" w:eastAsia="Times New Roman" w:ascii="Times New Roman"/>
          <w:spacing w:val="1"/>
          <w:w w:val="12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3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-7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indicators</w:t>
      </w:r>
      <w:r>
        <w:rPr>
          <w:rFonts w:cs="Times New Roman" w:hAnsi="Times New Roman" w:eastAsia="Times New Roman" w:ascii="Times New Roman"/>
          <w:spacing w:val="-33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1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let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1"/>
          <w:w w:val="12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tinguish</w:t>
      </w:r>
      <w:r>
        <w:rPr>
          <w:rFonts w:cs="Times New Roman" w:hAnsi="Times New Roman" w:eastAsia="Times New Roman" w:ascii="Times New Roman"/>
          <w:spacing w:val="1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2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3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6"/>
          <w:w w:val="13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1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6"/>
          <w:w w:val="11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7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forks?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asur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(s)</w:t>
      </w:r>
      <w:r>
        <w:rPr>
          <w:rFonts w:cs="Times New Roman" w:hAnsi="Times New Roman" w:eastAsia="Times New Roman" w:ascii="Times New Roman"/>
          <w:spacing w:val="1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sign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in-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flection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oi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(fork)?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metric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2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dds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(e.g.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forking-related</w:t>
      </w:r>
      <w:r>
        <w:rPr>
          <w:rFonts w:cs="Times New Roman" w:hAnsi="Times New Roman" w:eastAsia="Times New Roman" w:ascii="Times New Roman"/>
          <w:spacing w:val="-1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patterns),</w:t>
      </w:r>
      <w:r>
        <w:rPr>
          <w:rFonts w:cs="Times New Roman" w:hAnsi="Times New Roman" w:eastAsia="Times New Roman" w:ascii="Times New Roman"/>
          <w:spacing w:val="5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accom-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plished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8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466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Meth</w:t>
      </w:r>
      <w:r>
        <w:rPr>
          <w:rFonts w:cs="Times New Roman" w:hAnsi="Times New Roman" w:eastAsia="Times New Roman" w:ascii="Times New Roman"/>
          <w:spacing w:val="9"/>
          <w:w w:val="12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dology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Detecting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patterns,</w:t>
      </w:r>
      <w:r>
        <w:rPr>
          <w:rFonts w:cs="Times New Roman" w:hAnsi="Times New Roman" w:eastAsia="Times New Roman" w:ascii="Times New Roman"/>
          <w:spacing w:val="3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requires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gathering</w:t>
      </w:r>
      <w:r>
        <w:rPr>
          <w:rFonts w:cs="Times New Roman" w:hAnsi="Times New Roman" w:eastAsia="Times New Roman" w:ascii="Times New Roman"/>
          <w:spacing w:val="3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rele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cleaning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analyzing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subsections,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detail.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16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35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Collection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</w:pP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5.1.1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3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1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equal:</w:t>
      </w:r>
      <w:r>
        <w:rPr>
          <w:rFonts w:cs="Times New Roman" w:hAnsi="Times New Roman" w:eastAsia="Times New Roman" w:ascii="Times New Roman"/>
          <w:spacing w:val="41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Undesirable</w:t>
      </w:r>
      <w:r>
        <w:rPr>
          <w:rFonts w:cs="Times New Roman" w:hAnsi="Times New Roman" w:eastAsia="Times New Roman" w:ascii="Times New Roman"/>
          <w:spacing w:val="3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161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1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uniquely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undesirable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forks,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gather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rom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categories: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1616"/>
      </w:pPr>
      <w:r>
        <w:pict>
          <v:group style="position:absolute;margin-left:133.768pt;margin-top:35.0389pt;width:333.253pt;height:0pt;mso-position-horizontal-relative:page;mso-position-vertical-relative:paragraph;z-index:-5401" coordorigin="2675,701" coordsize="6665,0">
            <v:shape style="position:absolute;left:2675;top:701;width:6665;height:0" coordorigin="2675,701" coordsize="6665,0" path="m2675,701l9340,70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bad;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collected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/>
        <w:ind w:left="1075" w:right="2695"/>
      </w:pPr>
      <w:r>
        <w:pict>
          <v:group style="position:absolute;margin-left:133.768pt;margin-top:17.2109pt;width:333.253pt;height:0pt;mso-position-horizontal-relative:page;mso-position-vertical-relative:paragraph;z-index:-5400" coordorigin="2675,344" coordsize="6665,0">
            <v:shape style="position:absolute;left:2675;top:344;width:6665;height:0" coordorigin="2675,344" coordsize="6665,0" path="m2675,344l9340,34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9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                                           </w:t>
      </w:r>
      <w:r>
        <w:rPr>
          <w:rFonts w:cs="Times New Roman" w:hAnsi="Times New Roman" w:eastAsia="Times New Roman" w:ascii="Times New Roman"/>
          <w:spacing w:val="52"/>
          <w:w w:val="12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0"/>
          <w:szCs w:val="20"/>
        </w:rPr>
        <w:t>Abbreviation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57"/>
        <w:ind w:left="1075" w:right="3518"/>
      </w:pPr>
      <w:r>
        <w:pict>
          <v:group style="position:absolute;margin-left:133.768pt;margin-top:13.1219pt;width:333.253pt;height:0pt;mso-position-horizontal-relative:page;mso-position-vertical-relative:paragraph;z-index:-5399" coordorigin="2675,262" coordsize="6665,0">
            <v:shape style="position:absolute;left:2675;top:262;width:6665;height:0" coordorigin="2675,262" coordsize="6665,0" path="m2675,262l9340,262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3.768pt;margin-top:25.4759pt;width:333.253pt;height:0pt;mso-position-horizontal-relative:page;mso-position-vertical-relative:paragraph;z-index:-5398" coordorigin="2675,510" coordsize="6665,0">
            <v:shape style="position:absolute;left:2675;top:510;width:6665;height:0" coordorigin="2675,510" coordsize="6665,0" path="m2675,510l9340,510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3.768pt;margin-top:40.8179pt;width:333.253pt;height:0pt;mso-position-horizontal-relative:page;mso-position-vertical-relative:paragraph;z-index:-5397" coordorigin="2675,816" coordsize="6665,0">
            <v:shape style="position:absolute;left:2675;top:816;width:6665;height:0" coordorigin="2675,816" coordsize="6665,0" path="m2675,816l9340,816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Undesirable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(Healt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y/Other)</w:t>
      </w:r>
      <w:r>
        <w:rPr>
          <w:rFonts w:cs="Times New Roman" w:hAnsi="Times New Roman" w:eastAsia="Times New Roman" w:ascii="Times New Roman"/>
          <w:spacing w:val="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       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H.F.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           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No.F.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161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1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ound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undesi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(U.F.)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unique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shared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trol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grou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(H.F.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No.F.).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01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H.F.,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No.F.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06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w w:val="131"/>
                <w:sz w:val="20"/>
                <w:szCs w:val="20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3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0"/>
                <w:szCs w:val="20"/>
              </w:rPr>
              <w:t>jects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22"/>
                <w:sz w:val="20"/>
                <w:szCs w:val="20"/>
              </w:rPr>
              <w:t>Reason</w:t>
            </w:r>
            <w:r>
              <w:rPr>
                <w:rFonts w:cs="Times New Roman" w:hAnsi="Times New Roman" w:eastAsia="Times New Roman" w:ascii="Times New Roman"/>
                <w:spacing w:val="16"/>
                <w:w w:val="122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0"/>
                <w:szCs w:val="20"/>
              </w:rPr>
              <w:t>forking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 w:lineRule="auto" w:line="249"/>
              <w:ind w:left="144" w:right="387"/>
            </w:pPr>
            <w:r>
              <w:rPr>
                <w:rFonts w:cs="Times New Roman" w:hAnsi="Times New Roman" w:eastAsia="Times New Roman" w:ascii="Times New Roman"/>
                <w:spacing w:val="-19"/>
                <w:w w:val="119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0"/>
                <w:szCs w:val="20"/>
              </w:rPr>
              <w:t>ear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-6"/>
                <w:w w:val="13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7"/>
                <w:w w:val="123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Kamailio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enSIPS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Differences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U.F.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ffm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eg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ib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Differ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team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U.F.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Asterisk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Call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More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uni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y-dri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5"/>
                <w:w w:val="106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elopme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U.F.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rdesktop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7"/>
                <w:w w:val="116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reeRDP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More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uni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y-d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4"/>
                <w:w w:val="106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elopme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U.F.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freeglut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enGLUT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More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uni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y-dri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5"/>
                <w:w w:val="106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elopme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U.F.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Amarok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Cleme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tine</w:t>
            </w:r>
            <w:r>
              <w:rPr>
                <w:rFonts w:cs="Times New Roman" w:hAnsi="Times New Roman" w:eastAsia="Times New Roman" w:ascii="Times New Roman"/>
                <w:spacing w:val="20"/>
                <w:w w:val="106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0"/>
                <w:szCs w:val="20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(Addition</w:t>
            </w:r>
            <w:r>
              <w:rPr>
                <w:rFonts w:cs="Times New Roman" w:hAnsi="Times New Roman" w:eastAsia="Times New Roman" w:ascii="Times New Roman"/>
                <w:spacing w:val="13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functionali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H.F.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Apa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heCou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hDB</w:t>
            </w:r>
            <w:r>
              <w:rPr>
                <w:rFonts w:cs="Times New Roman" w:hAnsi="Times New Roman" w:eastAsia="Times New Roman" w:ascii="Times New Roman"/>
                <w:spacing w:val="23"/>
                <w:w w:val="105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BigCou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hnical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(Addition</w:t>
            </w:r>
            <w:r>
              <w:rPr>
                <w:rFonts w:cs="Times New Roman" w:hAnsi="Times New Roman" w:eastAsia="Times New Roman" w:ascii="Times New Roman"/>
                <w:spacing w:val="14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functionali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H.F.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Pidgin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0"/>
                <w:szCs w:val="20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rier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hnical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(Addition</w:t>
            </w:r>
            <w:r>
              <w:rPr>
                <w:rFonts w:cs="Times New Roman" w:hAnsi="Times New Roman" w:eastAsia="Times New Roman" w:ascii="Times New Roman"/>
                <w:spacing w:val="14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functionali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H.F.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MPl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MPl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erXP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hnical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(Addition</w:t>
            </w:r>
            <w:r>
              <w:rPr>
                <w:rFonts w:cs="Times New Roman" w:hAnsi="Times New Roman" w:eastAsia="Times New Roman" w:ascii="Times New Roman"/>
                <w:spacing w:val="13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functionali</w:t>
            </w:r>
            <w:r>
              <w:rPr>
                <w:rFonts w:cs="Times New Roman" w:hAnsi="Times New Roman" w:eastAsia="Times New Roman" w:ascii="Times New Roman"/>
                <w:spacing w:val="-4"/>
                <w:w w:val="108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H.F.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Ceph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No.F.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12"/>
                <w:sz w:val="20"/>
                <w:szCs w:val="20"/>
              </w:rPr>
              <w:t>Python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No.F.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enSta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0"/>
                <w:w w:val="108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Neutron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No.F.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92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0"/>
                <w:szCs w:val="20"/>
              </w:rPr>
              <w:t>GlusterFS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8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No.F.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1616" w:firstLine="299"/>
        <w:sectPr>
          <w:pgMar w:header="0" w:footer="1737" w:top="1480" w:bottom="280" w:left="1720" w:right="1040"/>
          <w:pgSz w:w="12240" w:h="15840"/>
        </w:sectPr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categories,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decades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compiled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Gonzalez-Barahona</w:t>
      </w:r>
      <w:r>
        <w:rPr>
          <w:rFonts w:cs="Times New Roman" w:hAnsi="Times New Roman" w:eastAsia="Times New Roman" w:ascii="Times New Roman"/>
          <w:spacing w:val="1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[41].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ehind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fork,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220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categories.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short-listed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119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23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i.e.,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ened</w:t>
      </w:r>
      <w:r>
        <w:rPr>
          <w:rFonts w:cs="Times New Roman" w:hAnsi="Times New Roman" w:eastAsia="Times New Roman" w:ascii="Times New Roman"/>
          <w:spacing w:val="4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2000,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accessible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online,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accessible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requests;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i.e.,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dozen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large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enough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2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No.F.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hose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ell-kn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wn,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stable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that,</w:t>
      </w:r>
      <w:r>
        <w:rPr>
          <w:rFonts w:cs="Times New Roman" w:hAnsi="Times New Roman" w:eastAsia="Times New Roman" w:ascii="Times New Roman"/>
          <w:spacing w:val="-7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long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enough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erience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turb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ulenc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);</w:t>
      </w:r>
      <w:r>
        <w:rPr>
          <w:rFonts w:cs="Times New Roman" w:hAnsi="Times New Roman" w:eastAsia="Times New Roman" w:ascii="Times New Roman"/>
          <w:spacing w:val="2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ed;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elopm</w:t>
      </w:r>
      <w:r>
        <w:rPr>
          <w:rFonts w:cs="Times New Roman" w:hAnsi="Times New Roman" w:eastAsia="Times New Roman" w:ascii="Times New Roman"/>
          <w:spacing w:val="1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constrain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9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meaningful,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detail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212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5.3.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preceding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criteria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119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6: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develo</w:t>
      </w:r>
      <w:r>
        <w:rPr>
          <w:rFonts w:cs="Times New Roman" w:hAnsi="Times New Roman" w:eastAsia="Times New Roman" w:ascii="Times New Roman"/>
          <w:spacing w:val="-1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(U.F.)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hronological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order.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U.A.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means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ailable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21"/>
                <w:sz w:val="20"/>
                <w:szCs w:val="20"/>
              </w:rPr>
              <w:t>Original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33"/>
            </w:pPr>
            <w:r>
              <w:rPr>
                <w:rFonts w:cs="Times New Roman" w:hAnsi="Times New Roman" w:eastAsia="Times New Roman" w:ascii="Times New Roman"/>
                <w:spacing w:val="-19"/>
                <w:w w:val="129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6"/>
                <w:w w:val="123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0"/>
                <w:szCs w:val="20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27"/>
                <w:sz w:val="20"/>
                <w:szCs w:val="20"/>
              </w:rPr>
              <w:t>Date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25"/>
                <w:sz w:val="20"/>
                <w:szCs w:val="20"/>
              </w:rPr>
              <w:t>M.L.</w:t>
            </w:r>
            <w:r>
              <w:rPr>
                <w:rFonts w:cs="Times New Roman" w:hAnsi="Times New Roman" w:eastAsia="Times New Roman" w:ascii="Times New Roman"/>
                <w:spacing w:val="-5"/>
                <w:w w:val="125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0"/>
                <w:szCs w:val="20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34"/>
                <w:w w:val="125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25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3"/>
                <w:w w:val="12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0"/>
                <w:szCs w:val="20"/>
              </w:rPr>
              <w:t>ailable?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22"/>
                <w:sz w:val="20"/>
                <w:szCs w:val="20"/>
              </w:rPr>
              <w:t>Collected?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GNU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Emacs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X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Emacs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1991,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3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ly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NetBSD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enBSD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1995,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Oct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es,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scarce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xMule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aMule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2003,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Aug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Only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2006-2007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lMule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xMule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2003,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20"/>
                <w:szCs w:val="20"/>
              </w:rPr>
              <w:t>Jun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15"/>
                <w:sz w:val="20"/>
                <w:szCs w:val="20"/>
              </w:rPr>
              <w:t>N/A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6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6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w w:val="106"/>
                <w:sz w:val="20"/>
                <w:szCs w:val="20"/>
              </w:rPr>
              <w:t>Inksca</w:t>
            </w:r>
            <w:r>
              <w:rPr>
                <w:rFonts w:cs="Times New Roman" w:hAnsi="Times New Roman" w:eastAsia="Times New Roman" w:ascii="Times New Roman"/>
                <w:spacing w:val="6"/>
                <w:w w:val="106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2003,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1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Nucleus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CMS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0"/>
                <w:szCs w:val="20"/>
              </w:rPr>
              <w:t>Blog:CMS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2004,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Only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Sept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BMP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3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Audacious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2005,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0"/>
                <w:szCs w:val="20"/>
              </w:rPr>
              <w:t>Oct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-5"/>
                <w:w w:val="11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tfsprogs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NTFS-3G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2006,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0"/>
                <w:szCs w:val="20"/>
              </w:rPr>
              <w:t>Jul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enW</w:t>
            </w:r>
            <w:r>
              <w:rPr>
                <w:rFonts w:cs="Times New Roman" w:hAnsi="Times New Roman" w:eastAsia="Times New Roman" w:ascii="Times New Roman"/>
                <w:spacing w:val="-16"/>
                <w:w w:val="107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3"/>
            </w:pPr>
            <w:r>
              <w:rPr>
                <w:rFonts w:cs="Times New Roman" w:hAnsi="Times New Roman" w:eastAsia="Times New Roman" w:ascii="Times New Roman"/>
                <w:spacing w:val="-16"/>
                <w:w w:val="116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reeW</w:t>
            </w:r>
            <w:r>
              <w:rPr>
                <w:rFonts w:cs="Times New Roman" w:hAnsi="Times New Roman" w:eastAsia="Times New Roman" w:ascii="Times New Roman"/>
                <w:spacing w:val="-16"/>
                <w:w w:val="107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2006,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Only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Oct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13"/>
                <w:sz w:val="20"/>
                <w:szCs w:val="20"/>
              </w:rPr>
              <w:t>QtiPlot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w w:val="103"/>
                <w:sz w:val="20"/>
                <w:szCs w:val="20"/>
              </w:rPr>
              <w:t>SciD</w:t>
            </w:r>
            <w:r>
              <w:rPr>
                <w:rFonts w:cs="Times New Roman" w:hAnsi="Times New Roman" w:eastAsia="Times New Roman" w:ascii="Times New Roman"/>
                <w:spacing w:val="-5"/>
                <w:w w:val="103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0"/>
                <w:szCs w:val="20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2007,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Aug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Kamailio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3"/>
            </w:pPr>
            <w:r>
              <w:rPr>
                <w:rFonts w:cs="Times New Roman" w:hAnsi="Times New Roman" w:eastAsia="Times New Roman" w:ascii="Times New Roman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enSIPS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2008,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Aug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110"/>
                <w:sz w:val="20"/>
                <w:szCs w:val="20"/>
              </w:rPr>
              <w:t>Blas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99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6"/>
                <w:w w:val="112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e.org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w w:val="108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enCSW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2008,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Aug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104"/>
                <w:sz w:val="20"/>
                <w:szCs w:val="20"/>
              </w:rPr>
              <w:t>jMon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eyEngine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Ardor3D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2008,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Sept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4"/>
            </w:pP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es,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0"/>
                <w:szCs w:val="20"/>
              </w:rPr>
              <w:t>scarce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rog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CMS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olf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0"/>
                <w:szCs w:val="20"/>
              </w:rPr>
              <w:t>CMS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2009,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0"/>
                <w:szCs w:val="20"/>
              </w:rPr>
              <w:t>Jul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0"/>
                <w:szCs w:val="20"/>
              </w:rPr>
              <w:t>Aldrin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Neil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2009,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0"/>
                <w:szCs w:val="20"/>
              </w:rPr>
              <w:t>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U.A.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9" w:hRule="exact"/>
        </w:trPr>
        <w:tc>
          <w:tcPr>
            <w:tcW w:w="16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Times New Roman" w:hAnsi="Times New Roman" w:eastAsia="Times New Roman" w:ascii="Times New Roman"/>
                <w:w w:val="107"/>
                <w:sz w:val="20"/>
                <w:szCs w:val="20"/>
              </w:rPr>
              <w:t>Ffm</w:t>
            </w:r>
            <w:r>
              <w:rPr>
                <w:rFonts w:cs="Times New Roman" w:hAnsi="Times New Roman" w:eastAsia="Times New Roman" w:ascii="Times New Roman"/>
                <w:spacing w:val="6"/>
                <w:w w:val="107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4"/>
            </w:pPr>
            <w:r>
              <w:rPr>
                <w:rFonts w:cs="Times New Roman" w:hAnsi="Times New Roman" w:eastAsia="Times New Roman" w:ascii="Times New Roman"/>
                <w:w w:val="107"/>
                <w:sz w:val="20"/>
                <w:szCs w:val="20"/>
              </w:rPr>
              <w:t>lib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3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2011,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0"/>
                <w:szCs w:val="20"/>
              </w:rPr>
              <w:t>Mar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353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  <w:tc>
          <w:tcPr>
            <w:tcW w:w="12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Times New Roman" w:hAnsi="Times New Roman" w:eastAsia="Times New Roman" w:ascii="Times New Roman"/>
                <w:spacing w:val="-17"/>
                <w:w w:val="103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</w:p>
        </w:tc>
      </w:tr>
    </w:tbl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/>
        <w:ind w:left="955" w:right="6050"/>
      </w:pP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5.1.2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42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Sources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1196"/>
        <w:sectPr>
          <w:pgMar w:header="0" w:footer="1737" w:top="1480" w:bottom="280" w:left="1720" w:right="14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18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ers’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teract</w:t>
      </w:r>
      <w:r>
        <w:rPr>
          <w:rFonts w:cs="Times New Roman" w:hAnsi="Times New Roman" w:eastAsia="Times New Roman" w:ascii="Times New Roman"/>
          <w:spacing w:val="2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sending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receiving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emails,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-7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Issue(bug)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teract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issue/bug,</w:t>
      </w:r>
      <w:r>
        <w:rPr>
          <w:rFonts w:cs="Times New Roman" w:hAnsi="Times New Roman" w:eastAsia="Times New Roman" w:ascii="Times New Roman"/>
          <w:spacing w:val="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discussing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it,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closing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issues,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Source-c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tribution</w:t>
      </w:r>
      <w:r>
        <w:rPr>
          <w:rFonts w:cs="Times New Roman" w:hAnsi="Times New Roman" w:eastAsia="Times New Roman" w:ascii="Times New Roman"/>
          <w:spacing w:val="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logs,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teract</w:t>
      </w:r>
      <w:r>
        <w:rPr>
          <w:rFonts w:cs="Times New Roman" w:hAnsi="Times New Roman" w:eastAsia="Times New Roman" w:ascii="Times New Roman"/>
          <w:spacing w:val="29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and/or</w:t>
      </w:r>
      <w:r>
        <w:rPr>
          <w:rFonts w:cs="Times New Roman" w:hAnsi="Times New Roman" w:eastAsia="Times New Roman" w:ascii="Times New Roman"/>
          <w:spacing w:val="26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files.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preceding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d)</w:t>
      </w:r>
      <w:r>
        <w:rPr>
          <w:rFonts w:cs="Times New Roman" w:hAnsi="Times New Roman" w:eastAsia="Times New Roman" w:ascii="Times New Roman"/>
          <w:spacing w:val="41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(Pro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osed)</w:t>
      </w:r>
      <w:r>
        <w:rPr>
          <w:rFonts w:cs="Times New Roman" w:hAnsi="Times New Roman" w:eastAsia="Times New Roman" w:ascii="Times New Roman"/>
          <w:spacing w:val="-22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messages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send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tributors</w:t>
      </w:r>
      <w:r>
        <w:rPr>
          <w:rFonts w:cs="Times New Roman" w:hAnsi="Times New Roman" w:eastAsia="Times New Roman" w:ascii="Times New Roman"/>
          <w:spacing w:val="1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leading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t-analyzed.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Us-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ositi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e/negati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anguage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usage,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in-fig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ting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negati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ened.</w:t>
      </w:r>
      <w:r>
        <w:rPr>
          <w:rFonts w:cs="Times New Roman" w:hAnsi="Times New Roman" w:eastAsia="Times New Roman" w:ascii="Times New Roman"/>
          <w:spacing w:val="4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should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capture</w:t>
      </w:r>
      <w:r>
        <w:rPr>
          <w:rFonts w:cs="Times New Roman" w:hAnsi="Times New Roman" w:eastAsia="Times New Roman" w:ascii="Times New Roman"/>
          <w:spacing w:val="1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ial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prior,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fork.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55" w:right="9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16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1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ciogram</w:t>
      </w:r>
      <w:r>
        <w:rPr>
          <w:rFonts w:cs="Times New Roman" w:hAnsi="Times New Roman" w:eastAsia="Times New Roman" w:ascii="Times New Roman"/>
          <w:spacing w:val="22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ormation</w:t>
      </w:r>
      <w:r>
        <w:rPr>
          <w:rFonts w:cs="Times New Roman" w:hAnsi="Times New Roman" w:eastAsia="Times New Roman" w:ascii="Times New Roman"/>
          <w:spacing w:val="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2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Statistical</w:t>
      </w:r>
      <w:r>
        <w:rPr>
          <w:rFonts w:cs="Times New Roman" w:hAnsi="Times New Roman" w:eastAsia="Times New Roman" w:ascii="Times New Roman"/>
          <w:spacing w:val="1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connections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non-connections</w:t>
      </w:r>
      <w:r>
        <w:rPr>
          <w:rFonts w:cs="Times New Roman" w:hAnsi="Times New Roman" w:eastAsia="Times New Roman" w:ascii="Times New Roman"/>
          <w:spacing w:val="14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2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teraction</w:t>
      </w:r>
      <w:r>
        <w:rPr>
          <w:rFonts w:cs="Times New Roman" w:hAnsi="Times New Roman" w:eastAsia="Times New Roman" w:ascii="Times New Roman"/>
          <w:spacing w:val="1"/>
          <w:w w:val="10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thereof.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snapshot</w:t>
      </w:r>
      <w:r>
        <w:rPr>
          <w:rFonts w:cs="Times New Roman" w:hAnsi="Times New Roman" w:eastAsia="Times New Roman" w:ascii="Times New Roman"/>
          <w:spacing w:val="1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–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static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–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called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phase,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1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spacing w:val="1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ciograms;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26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oss-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ctional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28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terested</w:t>
      </w:r>
      <w:r>
        <w:rPr>
          <w:rFonts w:cs="Times New Roman" w:hAnsi="Times New Roman" w:eastAsia="Times New Roman" w:ascii="Times New Roman"/>
          <w:spacing w:val="4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2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existing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ution</w:t>
      </w:r>
      <w:r>
        <w:rPr>
          <w:rFonts w:cs="Times New Roman" w:hAnsi="Times New Roman" w:eastAsia="Times New Roman" w:ascii="Times New Roman"/>
          <w:spacing w:val="1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1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ciograms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distinct</w:t>
      </w:r>
      <w:r>
        <w:rPr>
          <w:rFonts w:cs="Times New Roman" w:hAnsi="Times New Roman" w:eastAsia="Times New Roman" w:ascii="Times New Roman"/>
          <w:spacing w:val="8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-9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network-s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cific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actual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under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</w:t>
      </w:r>
      <w:r>
        <w:rPr>
          <w:rFonts w:cs="Times New Roman" w:hAnsi="Times New Roman" w:eastAsia="Times New Roman" w:ascii="Times New Roman"/>
          <w:spacing w:val="1"/>
          <w:w w:val="11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4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observ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umeric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sum-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maries/descriptors</w:t>
      </w:r>
      <w:r>
        <w:rPr>
          <w:rFonts w:cs="Times New Roman" w:hAnsi="Times New Roman" w:eastAsia="Times New Roman" w:ascii="Times New Roman"/>
          <w:spacing w:val="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17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19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opulation-p</w:t>
      </w:r>
      <w:r>
        <w:rPr>
          <w:rFonts w:cs="Times New Roman" w:hAnsi="Times New Roman" w:eastAsia="Times New Roman" w:ascii="Times New Roman"/>
          <w:spacing w:val="-1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ses</w:t>
      </w:r>
      <w:r>
        <w:rPr>
          <w:rFonts w:cs="Times New Roman" w:hAnsi="Times New Roman" w:eastAsia="Times New Roman" w:ascii="Times New Roman"/>
          <w:spacing w:val="3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treat</w:t>
      </w: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realization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haracteristics.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understand</w:t>
      </w:r>
      <w:r>
        <w:rPr>
          <w:rFonts w:cs="Times New Roman" w:hAnsi="Times New Roman" w:eastAsia="Times New Roman" w:ascii="Times New Roman"/>
          <w:spacing w:val="-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forces/pr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8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generated</w:t>
      </w:r>
      <w:r>
        <w:rPr>
          <w:rFonts w:cs="Times New Roman" w:hAnsi="Times New Roman" w:eastAsia="Times New Roman" w:ascii="Times New Roman"/>
          <w:spacing w:val="-2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it.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expressi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limi-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tation</w:t>
      </w:r>
      <w:r>
        <w:rPr>
          <w:rFonts w:cs="Times New Roman" w:hAnsi="Times New Roman" w:eastAsia="Times New Roman" w:ascii="Times New Roman"/>
          <w:spacing w:val="5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h.</w:t>
      </w:r>
      <w:r>
        <w:rPr>
          <w:rFonts w:cs="Times New Roman" w:hAnsi="Times New Roman" w:eastAsia="Times New Roman" w:ascii="Times New Roman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(i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teraction</w:t>
      </w:r>
      <w:r>
        <w:rPr>
          <w:rFonts w:cs="Times New Roman" w:hAnsi="Times New Roman" w:eastAsia="Times New Roman" w:ascii="Times New Roman"/>
          <w:spacing w:val="2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el-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ers)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eig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H.F.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categories.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(i.e.,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w)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sudden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sharp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decrease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dissolution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stop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eing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tributors</w:t>
      </w:r>
      <w:r>
        <w:rPr>
          <w:rFonts w:cs="Times New Roman" w:hAnsi="Times New Roman" w:eastAsia="Times New Roman" w:ascii="Times New Roman"/>
          <w:spacing w:val="1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sense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normal-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ized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eter</w:t>
      </w:r>
      <w:r>
        <w:rPr>
          <w:rFonts w:cs="Times New Roman" w:hAnsi="Times New Roman" w:eastAsia="Times New Roman" w:ascii="Times New Roman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across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demonstrates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limitations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hes,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(often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case),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understand</w:t>
      </w:r>
      <w:r>
        <w:rPr>
          <w:rFonts w:cs="Times New Roman" w:hAnsi="Times New Roman" w:eastAsia="Times New Roman" w:ascii="Times New Roman"/>
          <w:spacing w:val="1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dynamics.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subsection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tati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tical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opulation-p</w:t>
      </w:r>
      <w:r>
        <w:rPr>
          <w:rFonts w:cs="Times New Roman" w:hAnsi="Times New Roman" w:eastAsia="Times New Roman" w:ascii="Times New Roman"/>
          <w:spacing w:val="-9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esses</w:t>
      </w:r>
      <w:r>
        <w:rPr>
          <w:rFonts w:cs="Times New Roman" w:hAnsi="Times New Roman" w:eastAsia="Times New Roman" w:ascii="Times New Roman"/>
          <w:spacing w:val="27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app</w:t>
      </w:r>
      <w:r>
        <w:rPr>
          <w:rFonts w:cs="Times New Roman" w:hAnsi="Times New Roman" w:eastAsia="Times New Roman" w:ascii="Times New Roman"/>
          <w:spacing w:val="-10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ach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3612"/>
      </w:pP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5.2.1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7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7"/>
          <w:w w:val="12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6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46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7"/>
          <w:w w:val="12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-1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needed?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onder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should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ell-fitting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-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reasons: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7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5.2.1.1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6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observ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small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3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error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sampling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error,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uncertai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real-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orld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unication,</w:t>
      </w:r>
      <w:r>
        <w:rPr>
          <w:rFonts w:cs="Times New Roman" w:hAnsi="Times New Roman" w:eastAsia="Times New Roman" w:ascii="Times New Roman"/>
          <w:spacing w:val="3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large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erturbation</w:t>
      </w:r>
      <w:r>
        <w:rPr>
          <w:rFonts w:cs="Times New Roman" w:hAnsi="Times New Roman" w:eastAsia="Times New Roman" w:ascii="Times New Roman"/>
          <w:spacing w:val="1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umeric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scripto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graphs.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713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5.2.1.2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9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traditional</w:t>
      </w:r>
      <w:r>
        <w:rPr>
          <w:rFonts w:cs="Times New Roman" w:hAnsi="Times New Roman" w:eastAsia="Times New Roman" w:ascii="Times New Roman"/>
          <w:spacing w:val="-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network-s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cific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assumes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ciograms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statistically</w:t>
      </w:r>
      <w:r>
        <w:rPr>
          <w:rFonts w:cs="Times New Roman" w:hAnsi="Times New Roman" w:eastAsia="Times New Roman" w:ascii="Times New Roman"/>
          <w:spacing w:val="-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inde</w:t>
      </w:r>
      <w:r>
        <w:rPr>
          <w:rFonts w:cs="Times New Roman" w:hAnsi="Times New Roman" w:eastAsia="Times New Roman" w:ascii="Times New Roman"/>
          <w:spacing w:val="7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ende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-2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(and/or</w:t>
      </w:r>
      <w:r>
        <w:rPr>
          <w:rFonts w:cs="Times New Roman" w:hAnsi="Times New Roman" w:eastAsia="Times New Roman" w:ascii="Times New Roman"/>
          <w:spacing w:val="3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tically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distributed).</w:t>
      </w:r>
      <w:r>
        <w:rPr>
          <w:rFonts w:cs="Times New Roman" w:hAnsi="Times New Roman" w:eastAsia="Times New Roman" w:ascii="Times New Roman"/>
          <w:spacing w:val="3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mis-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relational.</w:t>
      </w:r>
      <w:r>
        <w:rPr>
          <w:rFonts w:cs="Times New Roman" w:hAnsi="Times New Roman" w:eastAsia="Times New Roman" w:ascii="Times New Roman"/>
          <w:spacing w:val="4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real-life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uman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unication,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elih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forming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friends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friend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stranger,</w:t>
      </w:r>
      <w:r>
        <w:rPr>
          <w:rFonts w:cs="Times New Roman" w:hAnsi="Times New Roman" w:eastAsia="Times New Roman" w:ascii="Times New Roman"/>
          <w:spacing w:val="1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Balance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suggests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[22].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5.2.1.3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9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opulation-s</w:t>
      </w:r>
      <w:r>
        <w:rPr>
          <w:rFonts w:cs="Times New Roman" w:hAnsi="Times New Roman" w:eastAsia="Times New Roman" w:ascii="Times New Roman"/>
          <w:spacing w:val="7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-1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2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forces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5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formed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ulation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opulation</w:t>
      </w:r>
      <w:r>
        <w:rPr>
          <w:rFonts w:cs="Times New Roman" w:hAnsi="Times New Roman" w:eastAsia="Times New Roman" w:ascii="Times New Roman"/>
          <w:spacing w:val="2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haract</w:t>
      </w:r>
      <w:r>
        <w:rPr>
          <w:rFonts w:cs="Times New Roman" w:hAnsi="Times New Roman" w:eastAsia="Times New Roman" w:ascii="Times New Roman"/>
          <w:spacing w:val="1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finding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3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distribution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opulation,</w:t>
      </w:r>
      <w:r>
        <w:rPr>
          <w:rFonts w:cs="Times New Roman" w:hAnsi="Times New Roman" w:eastAsia="Times New Roman" w:ascii="Times New Roman"/>
          <w:spacing w:val="1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op-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ulation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distribution</w:t>
      </w:r>
      <w:r>
        <w:rPr>
          <w:rFonts w:cs="Times New Roman" w:hAnsi="Times New Roman" w:eastAsia="Times New Roman" w:ascii="Times New Roman"/>
          <w:spacing w:val="3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4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size,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compared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observing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randomly-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generated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useful,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reference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oi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compare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eed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generated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statistically</w:t>
      </w:r>
      <w:r>
        <w:rPr>
          <w:rFonts w:cs="Times New Roman" w:hAnsi="Times New Roman" w:eastAsia="Times New Roman" w:ascii="Times New Roman"/>
          <w:spacing w:val="1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tatistics.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hor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</w:t>
      </w:r>
      <w:r>
        <w:rPr>
          <w:rFonts w:cs="Times New Roman" w:hAnsi="Times New Roman" w:eastAsia="Times New Roman" w:ascii="Times New Roman"/>
          <w:spacing w:val="1"/>
          <w:w w:val="11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inferences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certain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net-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structures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substructures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commonly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mig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hance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[40].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5.2.1.4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9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capture</w:t>
      </w:r>
      <w:r>
        <w:rPr>
          <w:rFonts w:cs="Times New Roman" w:hAnsi="Times New Roman" w:eastAsia="Times New Roman" w:ascii="Times New Roman"/>
          <w:spacing w:val="3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regularities</w:t>
      </w:r>
      <w:r>
        <w:rPr>
          <w:rFonts w:cs="Times New Roman" w:hAnsi="Times New Roman" w:eastAsia="Times New Roman" w:ascii="Times New Roman"/>
          <w:spacing w:val="3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caused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3"/>
          <w:w w:val="11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ariabili</w:t>
      </w:r>
      <w:r>
        <w:rPr>
          <w:rFonts w:cs="Times New Roman" w:hAnsi="Times New Roman" w:eastAsia="Times New Roman" w:ascii="Times New Roman"/>
          <w:spacing w:val="-6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4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otherwise.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considers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hastici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understand</w:t>
      </w:r>
      <w:r>
        <w:rPr>
          <w:rFonts w:cs="Times New Roman" w:hAnsi="Times New Roman" w:eastAsia="Times New Roman" w:ascii="Times New Roman"/>
          <w:spacing w:val="9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uncertai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learn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distribution</w:t>
      </w:r>
      <w:r>
        <w:rPr>
          <w:rFonts w:cs="Times New Roman" w:hAnsi="Times New Roman" w:eastAsia="Times New Roman" w:ascii="Times New Roman"/>
          <w:spacing w:val="9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[40].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5.2.1.5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9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sses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manifest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structures.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clustering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mig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structural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effects,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structural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balance,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rough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de-le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effects,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homophi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determine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9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incor-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assess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tribution</w:t>
      </w:r>
      <w:r>
        <w:rPr>
          <w:rFonts w:cs="Times New Roman" w:hAnsi="Times New Roman" w:eastAsia="Times New Roman" w:ascii="Times New Roman"/>
          <w:spacing w:val="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ariate,</w:t>
      </w:r>
      <w:r>
        <w:rPr>
          <w:rFonts w:cs="Times New Roman" w:hAnsi="Times New Roman" w:eastAsia="Times New Roman" w:ascii="Times New Roman"/>
          <w:spacing w:val="1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infer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underlies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[40].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5.2.1.6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12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calized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mig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scale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tire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ell.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bination</w:t>
      </w:r>
      <w:r>
        <w:rPr>
          <w:rFonts w:cs="Times New Roman" w:hAnsi="Times New Roman" w:eastAsia="Times New Roman" w:ascii="Times New Roman"/>
          <w:spacing w:val="2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19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calized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cesses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in-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estigate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without</w:t>
      </w:r>
      <w:r>
        <w:rPr>
          <w:rFonts w:cs="Times New Roman" w:hAnsi="Times New Roman" w:eastAsia="Times New Roman" w:ascii="Times New Roman"/>
          <w:spacing w:val="2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micro-macro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stigated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1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ulation</w:t>
      </w:r>
      <w:r>
        <w:rPr>
          <w:rFonts w:cs="Times New Roman" w:hAnsi="Times New Roman" w:eastAsia="Times New Roman" w:ascii="Times New Roman"/>
          <w:spacing w:val="1"/>
          <w:w w:val="109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)[40]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/>
        <w:ind w:left="955" w:right="6255"/>
      </w:pP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5.2.2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Theories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collecti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effort,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uman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eings,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theories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1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ou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ciology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psy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ogy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teract</w:t>
      </w:r>
      <w:r>
        <w:rPr>
          <w:rFonts w:cs="Times New Roman" w:hAnsi="Times New Roman" w:eastAsia="Times New Roman" w:ascii="Times New Roman"/>
          <w:spacing w:val="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collecti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elop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are.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particular,</w:t>
      </w:r>
      <w:r>
        <w:rPr>
          <w:rFonts w:cs="Times New Roman" w:hAnsi="Times New Roman" w:eastAsia="Times New Roman" w:ascii="Times New Roman"/>
          <w:spacing w:val="1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bases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otheses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compleme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2020" w:val="left"/>
        </w:tabs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5.2.2.1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Balance</w:t>
      </w:r>
      <w:r>
        <w:rPr>
          <w:rFonts w:cs="Times New Roman" w:hAnsi="Times New Roman" w:eastAsia="Times New Roman" w:ascii="Times New Roman"/>
          <w:spacing w:val="41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theory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[22]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talks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oti</w:t>
      </w:r>
      <w:r>
        <w:rPr>
          <w:rFonts w:cs="Times New Roman" w:hAnsi="Times New Roman" w:eastAsia="Times New Roman" w:ascii="Times New Roman"/>
          <w:spacing w:val="-1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4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individua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psy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hological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balance.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Balance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considers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cogniti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consis-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tency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dri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liking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lati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onships,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liking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things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created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relationsh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erences”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cogniti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inconsistency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liking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relationship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el-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er(s)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created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2020" w:val="left"/>
        </w:tabs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5.2.2.2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Assortativi</w:t>
      </w:r>
      <w:r>
        <w:rPr>
          <w:rFonts w:cs="Times New Roman" w:hAnsi="Times New Roman" w:eastAsia="Times New Roman" w:ascii="Times New Roman"/>
          <w:spacing w:val="-6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theorie</w:t>
      </w:r>
      <w:r>
        <w:rPr>
          <w:rFonts w:cs="Times New Roman" w:hAnsi="Times New Roman" w:eastAsia="Times New Roman" w:ascii="Times New Roman"/>
          <w:spacing w:val="1"/>
          <w:w w:val="12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7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tries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oration,</w:t>
      </w:r>
      <w:r>
        <w:rPr>
          <w:rFonts w:cs="Times New Roman" w:hAnsi="Times New Roman" w:eastAsia="Times New Roman" w:ascii="Times New Roman"/>
          <w:spacing w:val="2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eople’s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preference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teracting</w:t>
      </w:r>
      <w:r>
        <w:rPr>
          <w:rFonts w:cs="Times New Roman" w:hAnsi="Times New Roman" w:eastAsia="Times New Roman" w:ascii="Times New Roman"/>
          <w:spacing w:val="1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recipr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tinge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2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direct,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indirect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recipr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Homophily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Heterophil</w:t>
      </w:r>
      <w:r>
        <w:rPr>
          <w:rFonts w:cs="Times New Roman" w:hAnsi="Times New Roman" w:eastAsia="Times New Roman" w:ascii="Times New Roman"/>
          <w:spacing w:val="-16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affect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sortat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selection.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t”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y-result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ers’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homophile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orator</w:t>
      </w:r>
      <w:r>
        <w:rPr>
          <w:rFonts w:cs="Times New Roman" w:hAnsi="Times New Roman" w:eastAsia="Times New Roman" w:ascii="Times New Roman"/>
          <w:spacing w:val="38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selection.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55" w:right="51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Statistical</w:t>
      </w:r>
      <w:r>
        <w:rPr>
          <w:rFonts w:cs="Times New Roman" w:hAnsi="Times New Roman" w:eastAsia="Times New Roman" w:ascii="Times New Roman"/>
          <w:spacing w:val="1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1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2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small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atomic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ccurring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consecuti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connection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break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existing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connection,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mai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tain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status</w:t>
      </w:r>
      <w:r>
        <w:rPr>
          <w:rFonts w:cs="Times New Roman" w:hAnsi="Times New Roman" w:eastAsia="Times New Roman" w:ascii="Times New Roman"/>
          <w:spacing w:val="16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quo.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ossibilities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atomic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olving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(status</w:t>
      </w:r>
      <w:r>
        <w:rPr>
          <w:rFonts w:cs="Times New Roman" w:hAnsi="Times New Roman" w:eastAsia="Times New Roman" w:ascii="Times New Roman"/>
          <w:spacing w:val="14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quo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wice: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mai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taining</w:t>
      </w:r>
      <w:r>
        <w:rPr>
          <w:rFonts w:cs="Times New Roman" w:hAnsi="Times New Roman" w:eastAsia="Times New Roman" w:ascii="Times New Roman"/>
          <w:spacing w:val="2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non-connection</w:t>
      </w:r>
      <w:r>
        <w:rPr>
          <w:rFonts w:cs="Times New Roman" w:hAnsi="Times New Roman" w:eastAsia="Times New Roman" w:ascii="Times New Roman"/>
          <w:spacing w:val="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mai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taining</w:t>
      </w:r>
      <w:r>
        <w:rPr>
          <w:rFonts w:cs="Times New Roman" w:hAnsi="Times New Roman" w:eastAsia="Times New Roman" w:ascii="Times New Roman"/>
          <w:spacing w:val="3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connection).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assume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uous-time</w:t>
      </w:r>
      <w:r>
        <w:rPr>
          <w:rFonts w:cs="Times New Roman" w:hAnsi="Times New Roman" w:eastAsia="Times New Roman" w:ascii="Times New Roman"/>
          <w:spacing w:val="4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olution,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though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made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discrete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oi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state-of-the-art</w:t>
      </w:r>
      <w:r>
        <w:rPr>
          <w:rFonts w:cs="Times New Roman" w:hAnsi="Times New Roman" w:eastAsia="Times New Roman" w:ascii="Times New Roman"/>
          <w:spacing w:val="1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idea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actor-orient</w:t>
      </w:r>
      <w:r>
        <w:rPr>
          <w:rFonts w:cs="Times New Roman" w:hAnsi="Times New Roman" w:eastAsia="Times New Roman" w:ascii="Times New Roman"/>
          <w:spacing w:val="-1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[46],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outgoing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consequence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hastic</w:t>
      </w:r>
      <w:r>
        <w:rPr>
          <w:rFonts w:cs="Times New Roman" w:hAnsi="Times New Roman" w:eastAsia="Times New Roman" w:ascii="Times New Roman"/>
          <w:spacing w:val="1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optimization</w:t>
      </w:r>
      <w:r>
        <w:rPr>
          <w:rFonts w:cs="Times New Roman" w:hAnsi="Times New Roman" w:eastAsia="Times New Roman" w:ascii="Times New Roman"/>
          <w:spacing w:val="1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obj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ctive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frame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assumes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5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discrete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times,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outcomes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uous-time</w:t>
      </w:r>
      <w:r>
        <w:rPr>
          <w:rFonts w:cs="Times New Roman" w:hAnsi="Times New Roman" w:eastAsia="Times New Roman" w:ascii="Times New Roman"/>
          <w:spacing w:val="2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cess.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933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Let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actor-orie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eated</w:t>
      </w:r>
      <w:r>
        <w:rPr>
          <w:rFonts w:cs="Times New Roman" w:hAnsi="Times New Roman" w:eastAsia="Times New Roman" w:ascii="Times New Roman"/>
          <w:spacing w:val="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lea</w:t>
      </w:r>
      <w:r>
        <w:rPr>
          <w:rFonts w:cs="Times New Roman" w:hAnsi="Times New Roman" w:eastAsia="Times New Roman" w:ascii="Times New Roman"/>
          <w:spacing w:val="1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o)</w:t>
      </w:r>
      <w:r>
        <w:rPr>
          <w:rFonts w:cs="Times New Roman" w:hAnsi="Times New Roman" w:eastAsia="Times New Roman" w:ascii="Times New Roman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1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adjacency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matri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position w:val="-3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position w:val="-3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)))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...,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2"/>
          <w:w w:val="14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range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34"/>
          <w:w w:val="129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whether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2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exists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4"/>
          <w:w w:val="14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1)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0).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definition,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40"/>
        <w:ind w:left="955" w:right="2905"/>
        <w:sectPr>
          <w:pgMar w:header="0" w:footer="1737" w:top="1480" w:bottom="280" w:left="1720" w:right="1720"/>
          <w:pgSz w:w="12240" w:h="15840"/>
        </w:sectPr>
      </w:pPr>
      <w:r>
        <w:rPr>
          <w:rFonts w:cs="Batang" w:hAnsi="Batang" w:eastAsia="Batang" w:ascii="Batang"/>
          <w:w w:val="55"/>
          <w:position w:val="1"/>
          <w:sz w:val="20"/>
          <w:szCs w:val="20"/>
        </w:rPr>
        <w:t>∀</w:t>
      </w:r>
      <w:r>
        <w:rPr>
          <w:rFonts w:cs="Times New Roman" w:hAnsi="Times New Roman" w:eastAsia="Times New Roman" w:ascii="Times New Roman"/>
          <w:w w:val="117"/>
          <w:position w:val="1"/>
          <w:sz w:val="20"/>
          <w:szCs w:val="20"/>
        </w:rPr>
        <w:t>i,</w:t>
      </w:r>
      <w:r>
        <w:rPr>
          <w:rFonts w:cs="Times New Roman" w:hAnsi="Times New Roman" w:eastAsia="Times New Roman" w:ascii="Times New Roman"/>
          <w:spacing w:val="-16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0"/>
          <w:position w:val="-2"/>
          <w:sz w:val="14"/>
          <w:szCs w:val="14"/>
        </w:rPr>
        <w:t>ii</w:t>
      </w:r>
      <w:r>
        <w:rPr>
          <w:rFonts w:cs="Times New Roman" w:hAnsi="Times New Roman" w:eastAsia="Times New Roman" w:ascii="Times New Roman"/>
          <w:spacing w:val="8"/>
          <w:w w:val="13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1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"/>
          <w:w w:val="13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(i.e.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diagonal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adjacency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0"/>
          <w:szCs w:val="20"/>
        </w:rPr>
        <w:t>matrices).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5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order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position w:val="-3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),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so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on,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natural</w:t>
      </w:r>
      <w:r>
        <w:rPr>
          <w:rFonts w:cs="Times New Roman" w:hAnsi="Times New Roman" w:eastAsia="Times New Roman" w:ascii="Times New Roman"/>
          <w:spacing w:val="1"/>
          <w:w w:val="113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position w:val="0"/>
          <w:sz w:val="20"/>
          <w:szCs w:val="20"/>
        </w:rPr>
        <w:t>treat</w:t>
      </w:r>
      <w:r>
        <w:rPr>
          <w:rFonts w:cs="Times New Roman" w:hAnsi="Times New Roman" w:eastAsia="Times New Roman" w:ascii="Times New Roman"/>
          <w:spacing w:val="-2"/>
          <w:w w:val="11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ynami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series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small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atomic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hanges,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ound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12"/>
          <w:w w:val="107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5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mome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but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-1"/>
          <w:w w:val="114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uous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cess.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curre</w:t>
      </w:r>
      <w:r>
        <w:rPr>
          <w:rFonts w:cs="Times New Roman" w:hAnsi="Times New Roman" w:eastAsia="Times New Roman" w:ascii="Times New Roman"/>
          <w:spacing w:val="-5"/>
          <w:w w:val="108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6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determina</w:t>
      </w:r>
      <w:r>
        <w:rPr>
          <w:rFonts w:cs="Times New Roman" w:hAnsi="Times New Roman" w:eastAsia="Times New Roman" w:ascii="Times New Roman"/>
          <w:spacing w:val="-4"/>
          <w:w w:val="109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elih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mig</w:t>
      </w:r>
      <w:r>
        <w:rPr>
          <w:rFonts w:cs="Times New Roman" w:hAnsi="Times New Roman" w:eastAsia="Times New Roman" w:ascii="Times New Roman"/>
          <w:spacing w:val="-5"/>
          <w:w w:val="105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next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[13].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/>
        <w:ind w:left="955" w:right="933" w:firstLine="29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cuses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whose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hanging.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8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assume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15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trol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-9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outgoing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...,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23"/>
          <w:position w:val="-3"/>
          <w:sz w:val="14"/>
          <w:szCs w:val="14"/>
        </w:rPr>
        <w:t>ig</w:t>
      </w:r>
      <w:r>
        <w:rPr>
          <w:rFonts w:cs="Times New Roman" w:hAnsi="Times New Roman" w:eastAsia="Times New Roman" w:ascii="Times New Roman"/>
          <w:spacing w:val="-2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(i.e.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34"/>
          <w:position w:val="7"/>
          <w:sz w:val="14"/>
          <w:szCs w:val="14"/>
        </w:rPr>
        <w:t>th</w:t>
      </w:r>
      <w:r>
        <w:rPr>
          <w:rFonts w:cs="Times New Roman" w:hAnsi="Times New Roman" w:eastAsia="Times New Roman" w:ascii="Times New Roman"/>
          <w:spacing w:val="11"/>
          <w:w w:val="134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adjacency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0"/>
          <w:szCs w:val="20"/>
        </w:rPr>
        <w:t>matrix).</w:t>
      </w:r>
      <w:r>
        <w:rPr>
          <w:rFonts w:cs="Times New Roman" w:hAnsi="Times New Roman" w:eastAsia="Times New Roman" w:ascii="Times New Roman"/>
          <w:spacing w:val="28"/>
          <w:w w:val="11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time.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call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atomic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ministe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mome</w:t>
      </w:r>
      <w:r>
        <w:rPr>
          <w:rFonts w:cs="Times New Roman" w:hAnsi="Times New Roman" w:eastAsia="Times New Roman" w:ascii="Times New Roman"/>
          <w:spacing w:val="-5"/>
          <w:w w:val="105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his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ties,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kind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1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attributes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7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4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ariates,</w:t>
      </w:r>
      <w:r>
        <w:rPr>
          <w:rFonts w:cs="Times New Roman" w:hAnsi="Times New Roman" w:eastAsia="Times New Roman" w:ascii="Times New Roman"/>
          <w:spacing w:val="3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structure.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mome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hastically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determined</w:t>
      </w:r>
      <w:r>
        <w:rPr>
          <w:rFonts w:cs="Times New Roman" w:hAnsi="Times New Roman" w:eastAsia="Times New Roman" w:ascii="Times New Roman"/>
          <w:spacing w:val="2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particular</w:t>
      </w:r>
      <w:r>
        <w:rPr>
          <w:rFonts w:cs="Times New Roman" w:hAnsi="Times New Roman" w:eastAsia="Times New Roman" w:ascii="Times New Roman"/>
          <w:spacing w:val="1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determined</w:t>
      </w:r>
      <w:r>
        <w:rPr>
          <w:rFonts w:cs="Times New Roman" w:hAnsi="Times New Roman" w:eastAsia="Times New Roman" w:ascii="Times New Roman"/>
          <w:spacing w:val="3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obj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ctive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atifi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3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definitions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[45]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explained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detail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subsections.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5685"/>
      </w:pP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5.3.1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4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9"/>
          <w:w w:val="12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40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’s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outgoing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0"/>
          <w:szCs w:val="20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freque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tly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ministeps.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/>
        <w:ind w:left="955" w:right="395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formally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[45]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00"/>
        <w:ind w:left="217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6" w:lineRule="exact" w:line="200"/>
        <w:ind w:left="985"/>
      </w:pPr>
      <w:r>
        <w:pict>
          <v:group style="position:absolute;margin-left:193.029pt;margin-top:7.64594pt;width:8.783pt;height:0pt;mso-position-horizontal-relative:page;mso-position-vertical-relative:paragraph;z-index:-5396" coordorigin="3861,153" coordsize="176,0">
            <v:shape style="position:absolute;left:3861;top:153;width:176;height:0" coordorigin="3861,153" coordsize="176,0" path="m3861,153l4036,153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0"/>
          <w:position w:val="-2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w w:val="145"/>
          <w:position w:val="-5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5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-2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2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2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-2"/>
          <w:sz w:val="20"/>
          <w:szCs w:val="20"/>
        </w:rPr>
        <w:t>lim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140"/>
      </w:pPr>
      <w:r>
        <w:rPr>
          <w:rFonts w:cs="Times New Roman" w:hAnsi="Times New Roman" w:eastAsia="Times New Roman" w:ascii="Times New Roman"/>
          <w:spacing w:val="0"/>
          <w:w w:val="112"/>
          <w:position w:val="2"/>
          <w:sz w:val="14"/>
          <w:szCs w:val="14"/>
        </w:rPr>
        <w:t>dt</w:t>
      </w:r>
      <w:r>
        <w:rPr>
          <w:rFonts w:cs="Times New Roman" w:hAnsi="Times New Roman" w:eastAsia="Times New Roman" w:ascii="Times New Roman"/>
          <w:spacing w:val="0"/>
          <w:w w:val="112"/>
          <w:position w:val="2"/>
          <w:sz w:val="14"/>
          <w:szCs w:val="14"/>
        </w:rPr>
        <w:t>→</w:t>
      </w:r>
      <w:r>
        <w:rPr>
          <w:rFonts w:cs="Times New Roman" w:hAnsi="Times New Roman" w:eastAsia="Times New Roman" w:ascii="Times New Roman"/>
          <w:spacing w:val="0"/>
          <w:w w:val="112"/>
          <w:position w:val="2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spacing w:val="0"/>
          <w:w w:val="112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0"/>
          <w:szCs w:val="20"/>
        </w:rPr>
        <w:t>dt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260"/>
        <w:ind w:left="-67" w:right="1000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2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29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position w:val="1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1"/>
          <w:w w:val="129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dt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3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1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2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9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19"/>
          <w:position w:val="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2"/>
          <w:w w:val="119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position w:val="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position w:val="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7"/>
          <w:w w:val="147"/>
          <w:position w:val="1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66"/>
          <w:position w:val="1"/>
          <w:sz w:val="20"/>
          <w:szCs w:val="20"/>
        </w:rPr>
        <w:t>∈</w:t>
      </w:r>
      <w:r>
        <w:rPr>
          <w:rFonts w:cs="Batang" w:hAnsi="Batang" w:eastAsia="Batang" w:ascii="Batang"/>
          <w:spacing w:val="12"/>
          <w:w w:val="66"/>
          <w:position w:val="1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1"/>
          <w:sz w:val="20"/>
          <w:szCs w:val="20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...,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94"/>
          <w:position w:val="1"/>
          <w:sz w:val="20"/>
          <w:szCs w:val="20"/>
        </w:rPr>
        <w:t>g</w:t>
      </w:r>
      <w:r>
        <w:rPr>
          <w:rFonts w:cs="Batang" w:hAnsi="Batang" w:eastAsia="Batang" w:ascii="Batang"/>
          <w:spacing w:val="0"/>
          <w:w w:val="71"/>
          <w:position w:val="1"/>
          <w:sz w:val="20"/>
          <w:szCs w:val="20"/>
        </w:rPr>
        <w:t>}|</w:t>
      </w:r>
      <w:r>
        <w:rPr>
          <w:rFonts w:cs="Times New Roman" w:hAnsi="Times New Roman" w:eastAsia="Times New Roman" w:ascii="Times New Roman"/>
          <w:spacing w:val="0"/>
          <w:w w:val="114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3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8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23"/>
          <w:w w:val="12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position w:val="1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1"/>
          <w:w w:val="12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72"/>
        <w:ind w:right="971"/>
        <w:sectPr>
          <w:type w:val="continuous"/>
          <w:pgSz w:w="12240" w:h="15840"/>
          <w:pgMar w:top="1480" w:bottom="280" w:left="1720" w:right="1720"/>
          <w:cols w:num="2" w:equalWidth="off">
            <w:col w:w="2317" w:space="24"/>
            <w:col w:w="6459"/>
          </w:cols>
        </w:sectPr>
      </w:pP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(1)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simplest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5.3.2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3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7"/>
          <w:w w:val="12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9"/>
          <w:w w:val="12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obj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ctive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atta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hed</w:t>
      </w:r>
      <w:r>
        <w:rPr>
          <w:rFonts w:cs="Times New Roman" w:hAnsi="Times New Roman" w:eastAsia="Times New Roman" w:ascii="Times New Roman"/>
          <w:spacing w:val="38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configuration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 w:lineRule="auto" w:line="245"/>
        <w:ind w:left="955" w:right="934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idea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that,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op</w:t>
      </w:r>
      <w:r>
        <w:rPr>
          <w:rFonts w:cs="Times New Roman" w:hAnsi="Times New Roman" w:eastAsia="Times New Roman" w:ascii="Times New Roman"/>
          <w:spacing w:val="7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ortun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outgoing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...,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23"/>
          <w:position w:val="-3"/>
          <w:sz w:val="14"/>
          <w:szCs w:val="14"/>
        </w:rPr>
        <w:t>ig</w:t>
      </w:r>
      <w:r>
        <w:rPr>
          <w:rFonts w:cs="Times New Roman" w:hAnsi="Times New Roman" w:eastAsia="Times New Roman" w:ascii="Times New Roman"/>
          <w:spacing w:val="-2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),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selects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9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greate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increase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function.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assume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0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differ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functions,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2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ariates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[45].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" w:lineRule="auto" w:line="249"/>
        <w:ind w:left="955" w:right="934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Let’s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denote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prese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).</w:t>
      </w:r>
      <w:r>
        <w:rPr>
          <w:rFonts w:cs="Times New Roman" w:hAnsi="Times New Roman" w:eastAsia="Times New Roman" w:ascii="Times New Roman"/>
          <w:spacing w:val="29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(i.e.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hanging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single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22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op</w:t>
      </w:r>
      <w:r>
        <w:rPr>
          <w:rFonts w:cs="Times New Roman" w:hAnsi="Times New Roman" w:eastAsia="Times New Roman" w:ascii="Times New Roman"/>
          <w:spacing w:val="6"/>
          <w:w w:val="106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osite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955"/>
      </w:pPr>
      <w:r>
        <w:rPr>
          <w:rFonts w:cs="Times New Roman" w:hAnsi="Times New Roman" w:eastAsia="Times New Roman" w:ascii="Times New Roman"/>
          <w:spacing w:val="5"/>
          <w:w w:val="99"/>
          <w:position w:val="1"/>
          <w:sz w:val="20"/>
          <w:szCs w:val="20"/>
        </w:rPr>
        <w:t>1</w:t>
      </w:r>
      <w:r>
        <w:rPr>
          <w:rFonts w:cs="Batang" w:hAnsi="Batang" w:eastAsia="Batang" w:ascii="Batang"/>
          <w:spacing w:val="5"/>
          <w:w w:val="95"/>
          <w:position w:val="1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2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37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denoted</w:t>
      </w:r>
      <w:r>
        <w:rPr>
          <w:rFonts w:cs="Times New Roman" w:hAnsi="Times New Roman" w:eastAsia="Times New Roman" w:ascii="Times New Roman"/>
          <w:spacing w:val="4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position w:val="1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1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22"/>
          <w:position w:val="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2"/>
          <w:position w:val="1"/>
          <w:sz w:val="20"/>
          <w:szCs w:val="20"/>
        </w:rPr>
        <w:t>).</w:t>
      </w:r>
      <w:r>
        <w:rPr>
          <w:rFonts w:cs="Times New Roman" w:hAnsi="Times New Roman" w:eastAsia="Times New Roman" w:ascii="Times New Roman"/>
          <w:spacing w:val="22"/>
          <w:w w:val="122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2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hoice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deled</w:t>
      </w:r>
      <w:r>
        <w:rPr>
          <w:rFonts w:cs="Times New Roman" w:hAnsi="Times New Roman" w:eastAsia="Times New Roman" w:ascii="Times New Roman"/>
          <w:spacing w:val="22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1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98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955"/>
      </w:pP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y: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955" w:right="934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Let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5"/>
          <w:w w:val="12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5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denote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attraction</w:t>
      </w:r>
      <w:r>
        <w:rPr>
          <w:rFonts w:cs="Times New Roman" w:hAnsi="Times New Roman" w:eastAsia="Times New Roman" w:ascii="Times New Roman"/>
          <w:spacing w:val="-2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4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assume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69"/>
          <w:position w:val="-3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ariables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distri</w:t>
      </w:r>
      <w:r>
        <w:rPr>
          <w:rFonts w:cs="Times New Roman" w:hAnsi="Times New Roman" w:eastAsia="Times New Roman" w:ascii="Times New Roman"/>
          <w:spacing w:val="1"/>
          <w:w w:val="108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uted</w:t>
      </w:r>
      <w:r>
        <w:rPr>
          <w:rFonts w:cs="Times New Roman" w:hAnsi="Times New Roman" w:eastAsia="Times New Roman" w:ascii="Times New Roman"/>
          <w:spacing w:val="28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symmetrically</w:t>
      </w:r>
      <w:r>
        <w:rPr>
          <w:rFonts w:cs="Times New Roman" w:hAnsi="Times New Roman" w:eastAsia="Times New Roman" w:ascii="Times New Roman"/>
          <w:spacing w:val="-18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11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95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inde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ende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tly</w:t>
      </w:r>
      <w:r>
        <w:rPr>
          <w:rFonts w:cs="Times New Roman" w:hAnsi="Times New Roman" w:eastAsia="Times New Roman" w:ascii="Times New Roman"/>
          <w:spacing w:val="2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generated</w:t>
      </w:r>
      <w:r>
        <w:rPr>
          <w:rFonts w:cs="Times New Roman" w:hAnsi="Times New Roman" w:eastAsia="Times New Roman" w:ascii="Times New Roman"/>
          <w:spacing w:val="2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ministep.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955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2"/>
          <w:w w:val="1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whom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[45]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highest: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tLeast" w:line="340"/>
        <w:ind w:left="1254" w:right="932" w:firstLine="2283"/>
      </w:pPr>
      <w:r>
        <w:rPr>
          <w:rFonts w:cs="Times New Roman" w:hAnsi="Times New Roman" w:eastAsia="Times New Roman" w:ascii="Times New Roman"/>
          <w:w w:val="14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0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30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0"/>
          <w:szCs w:val="20"/>
        </w:rPr>
        <w:t>))</w:t>
      </w:r>
      <w:r>
        <w:rPr>
          <w:rFonts w:cs="Times New Roman" w:hAnsi="Times New Roman" w:eastAsia="Times New Roman" w:ascii="Times New Roman"/>
          <w:spacing w:val="-33"/>
          <w:w w:val="13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3"/>
          <w:w w:val="13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2"/>
          <w:w w:val="147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                                             </w:t>
      </w:r>
      <w:r>
        <w:rPr>
          <w:rFonts w:cs="Times New Roman" w:hAnsi="Times New Roman" w:eastAsia="Times New Roman" w:ascii="Times New Roman"/>
          <w:spacing w:val="-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(2)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opic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7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hastic</w:t>
      </w:r>
      <w:r>
        <w:rPr>
          <w:rFonts w:cs="Times New Roman" w:hAnsi="Times New Roman" w:eastAsia="Times New Roman" w:ascii="Times New Roman"/>
          <w:spacing w:val="23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optimization</w:t>
      </w:r>
      <w:r>
        <w:rPr>
          <w:rFonts w:cs="Times New Roman" w:hAnsi="Times New Roman" w:eastAsia="Times New Roman" w:ascii="Times New Roman"/>
          <w:spacing w:val="28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rule: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opic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sit-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step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curre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step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hastic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unexplained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deled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2"/>
          <w:w w:val="14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934" w:firstLine="299"/>
      </w:pPr>
      <w:r>
        <w:rPr>
          <w:rFonts w:cs="Times New Roman" w:hAnsi="Times New Roman" w:eastAsia="Times New Roman" w:ascii="Times New Roman"/>
          <w:w w:val="9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5"/>
          <w:w w:val="12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hosen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distribution</w:t>
      </w:r>
      <w:r>
        <w:rPr>
          <w:rFonts w:cs="Times New Roman" w:hAnsi="Times New Roman" w:eastAsia="Times New Roman" w:ascii="Times New Roman"/>
          <w:spacing w:val="2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scale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param-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probabili</w:t>
      </w:r>
      <w:r>
        <w:rPr>
          <w:rFonts w:cs="Times New Roman" w:hAnsi="Times New Roman" w:eastAsia="Times New Roman" w:ascii="Times New Roman"/>
          <w:spacing w:val="-4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9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4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2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11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0"/>
          <w:szCs w:val="20"/>
        </w:rPr>
        <w:t>particular</w:t>
      </w:r>
      <w:r>
        <w:rPr>
          <w:rFonts w:cs="Times New Roman" w:hAnsi="Times New Roman" w:eastAsia="Times New Roman" w:ascii="Times New Roman"/>
          <w:spacing w:val="11"/>
          <w:w w:val="11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26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6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"/>
          <w:w w:val="12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ens,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[45],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6180" w:val="left"/>
        </w:tabs>
        <w:jc w:val="left"/>
        <w:spacing w:lineRule="exact" w:line="200"/>
        <w:ind w:left="3371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w w:val="199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position w:val="-6"/>
          <w:sz w:val="20"/>
          <w:szCs w:val="20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5"/>
          <w:w w:val="100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  <w:t>exp</w:t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-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3"/>
          <w:position w:val="-6"/>
          <w:sz w:val="20"/>
          <w:szCs w:val="20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9"/>
          <w:position w:val="-6"/>
          <w:sz w:val="20"/>
          <w:szCs w:val="20"/>
          <w:u w:val="single" w:color="000000"/>
        </w:rPr>
        <w:t>7→</w:t>
      </w:r>
      <w:r>
        <w:rPr>
          <w:rFonts w:cs="Batang" w:hAnsi="Batang" w:eastAsia="Batang" w:ascii="Batang"/>
          <w:spacing w:val="0"/>
          <w:w w:val="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5"/>
          <w:position w:val="-6"/>
          <w:sz w:val="20"/>
          <w:szCs w:val="20"/>
          <w:u w:val="single" w:color="000000"/>
        </w:rPr>
        <w:t>−</w:t>
      </w:r>
      <w:r>
        <w:rPr>
          <w:rFonts w:cs="Batang" w:hAnsi="Batang" w:eastAsia="Batang" w:ascii="Batang"/>
          <w:spacing w:val="0"/>
          <w:w w:val="95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-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))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0"/>
          <w:szCs w:val="20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60"/>
        <w:ind w:left="2537" w:right="2862"/>
      </w:pPr>
      <w:r>
        <w:pict>
          <v:shape type="#_x0000_t202" style="position:absolute;margin-left:219.607pt;margin-top:3.7356pt;width:49.3394pt;height:11.0811pt;mso-position-horizontal-relative:page;mso-position-vertical-relative:paragraph;z-index:-5394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40"/>
                    <w:ind w:right="-53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ij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         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57"/>
                      <w:position w:val="1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89"/>
                      <w:position w:val="5"/>
                      <w:sz w:val="20"/>
                      <w:szCs w:val="20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14"/>
                      <w:szCs w:val="14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2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3581" w:right="-59"/>
      </w:pP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=1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,h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"/>
          <w:w w:val="138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5"/>
          <w:sz w:val="20"/>
          <w:szCs w:val="20"/>
        </w:rPr>
        <w:t>exp</w:t>
      </w:r>
      <w:r>
        <w:rPr>
          <w:rFonts w:cs="Times New Roman" w:hAnsi="Times New Roman" w:eastAsia="Times New Roman" w:ascii="Times New Roman"/>
          <w:spacing w:val="0"/>
          <w:w w:val="116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5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95"/>
          <w:position w:val="5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))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sectPr>
          <w:type w:val="continuous"/>
          <w:pgSz w:w="12240" w:h="15840"/>
          <w:pgMar w:top="1480" w:bottom="280" w:left="1720" w:right="1720"/>
          <w:cols w:num="2" w:equalWidth="off">
            <w:col w:w="6189" w:space="1386"/>
            <w:col w:w="122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(3)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/>
        <w:ind w:left="955" w:right="4889"/>
      </w:pP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5.3.3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7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Gratification</w:t>
      </w:r>
      <w:r>
        <w:rPr>
          <w:rFonts w:cs="Times New Roman" w:hAnsi="Times New Roman" w:eastAsia="Times New Roman" w:ascii="Times New Roman"/>
          <w:spacing w:val="58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9"/>
          <w:w w:val="12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Sometimes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ccur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desir-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abili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1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anoth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called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gratification</w:t>
      </w:r>
      <w:r>
        <w:rPr>
          <w:rFonts w:cs="Times New Roman" w:hAnsi="Times New Roman" w:eastAsia="Times New Roman" w:ascii="Times New Roman"/>
          <w:spacing w:val="1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nc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40"/>
        <w:ind w:left="955" w:right="933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atifi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x,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27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2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atta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hed</w:t>
      </w:r>
      <w:r>
        <w:rPr>
          <w:rFonts w:cs="Times New Roman" w:hAnsi="Times New Roman" w:eastAsia="Times New Roman" w:ascii="Times New Roman"/>
          <w:spacing w:val="33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9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(in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addit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jecti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nction)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hanging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24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26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6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7"/>
          <w:w w:val="12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curre</w:t>
      </w:r>
      <w:r>
        <w:rPr>
          <w:rFonts w:cs="Times New Roman" w:hAnsi="Times New Roman" w:eastAsia="Times New Roman" w:ascii="Times New Roman"/>
          <w:spacing w:val="-5"/>
          <w:w w:val="108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0"/>
          <w:szCs w:val="20"/>
        </w:rPr>
        <w:t>configur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 w:lineRule="auto" w:line="249"/>
        <w:ind w:left="955" w:right="934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7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gratifi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2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included,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24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8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position w:val="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1"/>
          <w:w w:val="14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whom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alue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0"/>
          <w:szCs w:val="20"/>
        </w:rPr>
        <w:t>[45]</w:t>
      </w:r>
      <w:r>
        <w:rPr>
          <w:rFonts w:cs="Times New Roman" w:hAnsi="Times New Roman" w:eastAsia="Times New Roman" w:ascii="Times New Roman"/>
          <w:spacing w:val="6"/>
          <w:w w:val="9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highest: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  <w:sectPr>
          <w:type w:val="continuous"/>
          <w:pgSz w:w="12240" w:h="15840"/>
          <w:pgMar w:top="1480" w:bottom="280" w:left="1720" w:right="1720"/>
        </w:sectPr>
      </w:pPr>
      <w:r>
        <w:rPr>
          <w:sz w:val="19"/>
          <w:szCs w:val="19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4" w:right="-5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1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60"/>
        <w:ind w:left="167"/>
      </w:pPr>
      <w:r>
        <w:br w:type="column"/>
      </w:r>
      <w:r>
        <w:rPr>
          <w:rFonts w:cs="Times New Roman" w:hAnsi="Times New Roman" w:eastAsia="Times New Roman" w:ascii="Times New Roman"/>
          <w:w w:val="146"/>
          <w:position w:val="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w w:val="145"/>
          <w:position w:val="-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1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30"/>
          <w:position w:val="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30"/>
          <w:position w:val="1"/>
          <w:sz w:val="20"/>
          <w:szCs w:val="20"/>
        </w:rPr>
        <w:t>))</w:t>
      </w:r>
      <w:r>
        <w:rPr>
          <w:rFonts w:cs="Times New Roman" w:hAnsi="Times New Roman" w:eastAsia="Times New Roman" w:ascii="Times New Roman"/>
          <w:spacing w:val="-33"/>
          <w:w w:val="13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1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3"/>
          <w:w w:val="13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position w:val="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45"/>
          <w:position w:val="-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x,</w:t>
      </w:r>
      <w:r>
        <w:rPr>
          <w:rFonts w:cs="Times New Roman" w:hAnsi="Times New Roman" w:eastAsia="Times New Roman" w:ascii="Times New Roman"/>
          <w:spacing w:val="1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32"/>
          <w:position w:val="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32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28"/>
          <w:w w:val="132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position w:val="1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6"/>
          <w:w w:val="132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position w:val="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4"/>
          <w:w w:val="118"/>
          <w:position w:val="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18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18"/>
          <w:position w:val="1"/>
          <w:sz w:val="20"/>
          <w:szCs w:val="20"/>
        </w:rPr>
        <w:t>                               </w:t>
      </w:r>
      <w:r>
        <w:rPr>
          <w:rFonts w:cs="Times New Roman" w:hAnsi="Times New Roman" w:eastAsia="Times New Roman" w:ascii="Times New Roman"/>
          <w:spacing w:val="23"/>
          <w:w w:val="11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position w:val="1"/>
          <w:sz w:val="20"/>
          <w:szCs w:val="20"/>
        </w:rPr>
        <w:t>(4)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3660" w:val="left"/>
        </w:tabs>
        <w:jc w:val="left"/>
        <w:spacing w:lineRule="exact" w:line="200"/>
        <w:sectPr>
          <w:type w:val="continuous"/>
          <w:pgSz w:w="12240" w:h="15840"/>
          <w:pgMar w:top="1480" w:bottom="280" w:left="1720" w:right="1720"/>
          <w:cols w:num="2" w:equalWidth="off">
            <w:col w:w="2755" w:space="188"/>
            <w:col w:w="5857"/>
          </w:cols>
        </w:sectPr>
      </w:pPr>
      <w:r>
        <w:rPr>
          <w:rFonts w:cs="Times New Roman" w:hAnsi="Times New Roman" w:eastAsia="Times New Roman" w:ascii="Times New Roman"/>
          <w:w w:val="199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position w:val="-6"/>
          <w:sz w:val="20"/>
          <w:szCs w:val="20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5"/>
          <w:w w:val="100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  <w:t>exp</w:t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-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3"/>
          <w:position w:val="-6"/>
          <w:sz w:val="20"/>
          <w:szCs w:val="20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9"/>
          <w:position w:val="-6"/>
          <w:sz w:val="20"/>
          <w:szCs w:val="20"/>
          <w:u w:val="single" w:color="000000"/>
        </w:rPr>
        <w:t>7→</w:t>
      </w:r>
      <w:r>
        <w:rPr>
          <w:rFonts w:cs="Batang" w:hAnsi="Batang" w:eastAsia="Batang" w:ascii="Batang"/>
          <w:spacing w:val="0"/>
          <w:w w:val="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7"/>
          <w:position w:val="-6"/>
          <w:sz w:val="20"/>
          <w:szCs w:val="20"/>
          <w:u w:val="single" w:color="000000"/>
        </w:rPr>
        <w:t>+</w:t>
      </w:r>
      <w:r>
        <w:rPr>
          <w:rFonts w:cs="Times New Roman" w:hAnsi="Times New Roman" w:eastAsia="Times New Roman" w:ascii="Times New Roman"/>
          <w:spacing w:val="0"/>
          <w:w w:val="13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4"/>
          <w:position w:val="-6"/>
          <w:sz w:val="20"/>
          <w:szCs w:val="20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0"/>
          <w:w w:val="94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4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-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2"/>
          <w:position w:val="-6"/>
          <w:sz w:val="20"/>
          <w:szCs w:val="20"/>
          <w:u w:val="single" w:color="000000"/>
        </w:rPr>
        <w:t>x,</w:t>
      </w:r>
      <w:r>
        <w:rPr>
          <w:rFonts w:cs="Times New Roman" w:hAnsi="Times New Roman" w:eastAsia="Times New Roman" w:ascii="Times New Roman"/>
          <w:spacing w:val="0"/>
          <w:w w:val="112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96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96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5"/>
          <w:position w:val="-6"/>
          <w:sz w:val="20"/>
          <w:szCs w:val="20"/>
          <w:u w:val="single" w:color="000000"/>
        </w:rPr>
        <w:t>−</w:t>
      </w:r>
      <w:r>
        <w:rPr>
          <w:rFonts w:cs="Batang" w:hAnsi="Batang" w:eastAsia="Batang" w:ascii="Batang"/>
          <w:spacing w:val="0"/>
          <w:w w:val="95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-9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-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-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  <w:t>))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-6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0"/>
          <w:szCs w:val="20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60"/>
        <w:ind w:left="2144"/>
      </w:pPr>
      <w:r>
        <w:pict>
          <v:shape type="#_x0000_t202" style="position:absolute;margin-left:198.213pt;margin-top:3.7366pt;width:49.3384pt;height:11.0811pt;mso-position-horizontal-relative:page;mso-position-vertical-relative:paragraph;z-index:-5393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40"/>
                    <w:ind w:right="-53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ij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         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57"/>
                      <w:position w:val="1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89"/>
                      <w:position w:val="5"/>
                      <w:sz w:val="20"/>
                      <w:szCs w:val="20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14"/>
                      <w:szCs w:val="14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2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3153" w:right="-59"/>
      </w:pP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=1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,h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"/>
          <w:w w:val="138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5"/>
          <w:sz w:val="20"/>
          <w:szCs w:val="20"/>
        </w:rPr>
        <w:t>exp</w:t>
      </w:r>
      <w:r>
        <w:rPr>
          <w:rFonts w:cs="Times New Roman" w:hAnsi="Times New Roman" w:eastAsia="Times New Roman" w:ascii="Times New Roman"/>
          <w:spacing w:val="0"/>
          <w:w w:val="116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5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5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position w:val="5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x,</w:t>
      </w:r>
      <w:r>
        <w:rPr>
          <w:rFonts w:cs="Times New Roman" w:hAnsi="Times New Roman" w:eastAsia="Times New Roman" w:ascii="Times New Roman"/>
          <w:spacing w:val="13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27"/>
          <w:position w:val="5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position w:val="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19"/>
          <w:w w:val="127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95"/>
          <w:position w:val="5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))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sectPr>
          <w:type w:val="continuous"/>
          <w:pgSz w:w="12240" w:h="15840"/>
          <w:pgMar w:top="1480" w:bottom="280" w:left="1720" w:right="1720"/>
          <w:cols w:num="2" w:equalWidth="off">
            <w:col w:w="6617" w:space="958"/>
            <w:col w:w="122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(5)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5.3.4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7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8"/>
          <w:w w:val="128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8"/>
          <w:w w:val="12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9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Chain</w:t>
      </w:r>
      <w:r>
        <w:rPr>
          <w:rFonts w:cs="Times New Roman" w:hAnsi="Times New Roman" w:eastAsia="Times New Roman" w:ascii="Times New Roman"/>
          <w:spacing w:val="-6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4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ransition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19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0"/>
          <w:szCs w:val="20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77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actor-orie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uous-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hain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space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0"/>
          <w:sz w:val="20"/>
          <w:szCs w:val="20"/>
        </w:rPr>
        <w:t>χ</w:t>
      </w:r>
      <w:r>
        <w:rPr>
          <w:rFonts w:cs="Times New Roman" w:hAnsi="Times New Roman" w:eastAsia="Times New Roman" w:ascii="Times New Roman"/>
          <w:spacing w:val="-6"/>
          <w:w w:val="14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actors.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transition</w:t>
      </w:r>
      <w:r>
        <w:rPr>
          <w:rFonts w:cs="Times New Roman" w:hAnsi="Times New Roman" w:eastAsia="Times New Roman" w:ascii="Times New Roman"/>
          <w:spacing w:val="2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matrix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(also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called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tensi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matrix),</w:t>
      </w:r>
      <w:r>
        <w:rPr>
          <w:rFonts w:cs="Times New Roman" w:hAnsi="Times New Roman" w:eastAsia="Times New Roman" w:ascii="Times New Roman"/>
          <w:spacing w:val="3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2240" w:h="15840"/>
          <w:pgMar w:top="1480" w:bottom="280" w:left="1720" w:right="172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60"/>
        <w:ind w:left="1155" w:right="-52"/>
      </w:pPr>
      <w:r>
        <w:pict>
          <v:group style="position:absolute;margin-left:203.848pt;margin-top:6.84594pt;width:8.783pt;height:0pt;mso-position-horizontal-relative:page;mso-position-vertical-relative:paragraph;z-index:-5395" coordorigin="4077,137" coordsize="176,0">
            <v:shape style="position:absolute;left:4077;top:137;width:176;height:0" coordorigin="4077,137" coordsize="176,0" path="m4077,137l4253,13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88"/>
          <w:position w:val="-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w w:val="157"/>
          <w:position w:val="-8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0"/>
          <w:w w:val="100"/>
          <w:position w:val="-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-5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20"/>
          <w:position w:val="-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20"/>
          <w:position w:val="-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-5"/>
          <w:sz w:val="20"/>
          <w:szCs w:val="20"/>
        </w:rPr>
        <w:t>lim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7" w:lineRule="exact" w:line="300"/>
        <w:sectPr>
          <w:type w:val="continuous"/>
          <w:pgSz w:w="12240" w:h="15840"/>
          <w:pgMar w:top="1480" w:bottom="280" w:left="1720" w:right="1720"/>
          <w:cols w:num="2" w:equalWidth="off">
            <w:col w:w="2248" w:space="147"/>
            <w:col w:w="640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position w:val="6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position w:val="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-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82"/>
          <w:position w:val="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34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position w:val="-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6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-7"/>
          <w:sz w:val="20"/>
          <w:szCs w:val="20"/>
        </w:rPr>
        <w:t>dt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5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34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3"/>
          <w:position w:val="-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-7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99"/>
          <w:position w:val="-7"/>
          <w:sz w:val="20"/>
          <w:szCs w:val="20"/>
        </w:rPr>
        <w:t>7→</w:t>
      </w:r>
      <w:r>
        <w:rPr>
          <w:rFonts w:cs="Batang" w:hAnsi="Batang" w:eastAsia="Batang" w:ascii="Batang"/>
          <w:spacing w:val="-11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47"/>
          <w:position w:val="-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)</w:t>
      </w:r>
      <w:r>
        <w:rPr>
          <w:rFonts w:cs="Batang" w:hAnsi="Batang" w:eastAsia="Batang" w:ascii="Batang"/>
          <w:spacing w:val="0"/>
          <w:w w:val="47"/>
          <w:position w:val="-7"/>
          <w:sz w:val="20"/>
          <w:szCs w:val="20"/>
        </w:rPr>
        <w:t>|</w:t>
      </w:r>
      <w:r>
        <w:rPr>
          <w:rFonts w:cs="Times New Roman" w:hAnsi="Times New Roman" w:eastAsia="Times New Roman" w:ascii="Times New Roman"/>
          <w:spacing w:val="0"/>
          <w:w w:val="114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34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29"/>
          <w:position w:val="-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5"/>
          <w:w w:val="100"/>
          <w:position w:val="-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6"/>
          <w:position w:val="-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82"/>
          <w:position w:val="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180"/>
      </w:pPr>
      <w:r>
        <w:rPr>
          <w:rFonts w:cs="Times New Roman" w:hAnsi="Times New Roman" w:eastAsia="Times New Roman" w:ascii="Times New Roman"/>
          <w:spacing w:val="0"/>
          <w:w w:val="112"/>
          <w:position w:val="1"/>
          <w:sz w:val="14"/>
          <w:szCs w:val="14"/>
        </w:rPr>
        <w:t>dt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14"/>
          <w:szCs w:val="14"/>
        </w:rPr>
        <w:t>→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dt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2533" w:space="3672"/>
            <w:col w:w="2595"/>
          </w:cols>
        </w:sectPr>
      </w:pP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57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(6)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 w:lineRule="auto" w:line="249"/>
        <w:ind w:left="955" w:right="934" w:firstLine="299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Expression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(6)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ministeps,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ultiplied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probabili</w:t>
      </w:r>
      <w:r>
        <w:rPr>
          <w:rFonts w:cs="Times New Roman" w:hAnsi="Times New Roman" w:eastAsia="Times New Roman" w:ascii="Times New Roman"/>
          <w:spacing w:val="-4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4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arc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ministep.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5.3.5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7"/>
          <w:w w:val="12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7"/>
          <w:w w:val="12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2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Chain</w:t>
      </w:r>
      <w:r>
        <w:rPr>
          <w:rFonts w:cs="Times New Roman" w:hAnsi="Times New Roman" w:eastAsia="Times New Roman" w:ascii="Times New Roman"/>
          <w:spacing w:val="31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6"/>
          <w:w w:val="11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20"/>
          <w:szCs w:val="20"/>
        </w:rPr>
        <w:t>ulation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254" w:right="1402" w:hanging="299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hain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ulated</w:t>
      </w:r>
      <w:r>
        <w:rPr>
          <w:rFonts w:cs="Times New Roman" w:hAnsi="Times New Roman" w:eastAsia="Times New Roman" w:ascii="Times New Roman"/>
          <w:spacing w:val="1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steps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[45]: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Start</w:t>
      </w:r>
      <w:r>
        <w:rPr>
          <w:rFonts w:cs="Times New Roman" w:hAnsi="Times New Roman" w:eastAsia="Times New Roman" w:ascii="Times New Roman"/>
          <w:spacing w:val="8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directed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9"/>
        <w:ind w:left="1199"/>
      </w:pPr>
      <w:r>
        <w:pict>
          <v:shape type="#_x0000_t202" style="position:absolute;margin-left:226.46pt;margin-top:15.0446pt;width:12.9031pt;height:6.9738pt;mso-position-horizontal-relative:page;mso-position-vertical-relative:paragraph;z-index:-5392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20"/>
                    <w:ind w:right="-41"/>
                  </w:pPr>
                  <w:r>
                    <w:rPr>
                      <w:rFonts w:cs="Times New Roman" w:hAnsi="Times New Roman" w:eastAsia="Times New Roman" w:ascii="Times New Roman"/>
                      <w:w w:val="145"/>
                      <w:sz w:val="14"/>
                      <w:szCs w:val="1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w w:val="135"/>
                      <w:sz w:val="14"/>
                      <w:szCs w:val="14"/>
                    </w:rPr>
                    <w:t>=1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spacing w:val="0"/>
          <w:w w:val="136"/>
          <w:position w:val="-3"/>
          <w:sz w:val="14"/>
          <w:szCs w:val="14"/>
        </w:rPr>
        <w:t>+</w:t>
      </w:r>
      <w:r>
        <w:rPr>
          <w:rFonts w:cs="Times New Roman" w:hAnsi="Times New Roman" w:eastAsia="Times New Roman" w:ascii="Times New Roman"/>
          <w:spacing w:val="23"/>
          <w:w w:val="136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6"/>
          <w:w w:val="13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89"/>
          <w:position w:val="1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position w:val="10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3068" w:space="43"/>
            <w:col w:w="5689"/>
          </w:cols>
        </w:sectPr>
      </w:pPr>
      <w:r>
        <w:rPr>
          <w:rFonts w:cs="Times New Roman" w:hAnsi="Times New Roman" w:eastAsia="Times New Roman" w:ascii="Times New Roman"/>
          <w:w w:val="120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let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20"/>
          <w:szCs w:val="20"/>
        </w:rPr>
        <w:t>∆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"/>
          <w:w w:val="133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5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0"/>
          <w:szCs w:val="20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454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tial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1"/>
          <w:sz w:val="20"/>
          <w:szCs w:val="20"/>
        </w:rPr>
        <w:t>distribution</w:t>
      </w:r>
      <w:r>
        <w:rPr>
          <w:rFonts w:cs="Times New Roman" w:hAnsi="Times New Roman" w:eastAsia="Times New Roman" w:ascii="Times New Roman"/>
          <w:spacing w:val="13"/>
          <w:w w:val="11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1"/>
          <w:sz w:val="20"/>
          <w:szCs w:val="20"/>
        </w:rPr>
        <w:t>parameter</w:t>
      </w:r>
      <w:r>
        <w:rPr>
          <w:rFonts w:cs="Times New Roman" w:hAnsi="Times New Roman" w:eastAsia="Times New Roman" w:ascii="Times New Roman"/>
          <w:spacing w:val="12"/>
          <w:w w:val="11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1"/>
          <w:sz w:val="20"/>
          <w:szCs w:val="20"/>
        </w:rPr>
        <w:t>λ</w:t>
      </w:r>
      <w:r>
        <w:rPr>
          <w:rFonts w:cs="Times New Roman" w:hAnsi="Times New Roman" w:eastAsia="Times New Roman" w:ascii="Times New Roman"/>
          <w:spacing w:val="0"/>
          <w:w w:val="155"/>
          <w:position w:val="-2"/>
          <w:sz w:val="14"/>
          <w:szCs w:val="14"/>
        </w:rPr>
        <w:t>+</w:t>
      </w:r>
      <w:r>
        <w:rPr>
          <w:rFonts w:cs="Times New Roman" w:hAnsi="Times New Roman" w:eastAsia="Times New Roman" w:ascii="Times New Roman"/>
          <w:spacing w:val="-25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0"/>
          <w:szCs w:val="20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240"/>
        <w:ind w:left="1199"/>
      </w:pPr>
      <w:r>
        <w:pict>
          <v:shape type="#_x0000_t202" style="position:absolute;margin-left:378.856pt;margin-top:9.73981pt;width:21.0843pt;height:6.9738pt;mso-position-horizontal-relative:page;mso-position-vertical-relative:paragraph;z-index:-5390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20"/>
                    <w:ind w:right="-41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39"/>
                      <w:sz w:val="14"/>
                      <w:szCs w:val="14"/>
                    </w:rPr>
                    <w:t>λ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9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15"/>
                      <w:w w:val="139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3"/>
                      <w:sz w:val="14"/>
                      <w:szCs w:val="14"/>
                    </w:rPr>
                    <w:t>(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28"/>
                      <w:sz w:val="14"/>
                      <w:szCs w:val="14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3"/>
                      <w:sz w:val="14"/>
                      <w:szCs w:val="14"/>
                    </w:rPr>
                    <w:t>)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hosen</w:t>
      </w:r>
      <w:r>
        <w:rPr>
          <w:rFonts w:cs="Times New Roman" w:hAnsi="Times New Roman" w:eastAsia="Times New Roman" w:ascii="Times New Roman"/>
          <w:spacing w:val="35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randomly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-2"/>
          <w:sz w:val="20"/>
          <w:szCs w:val="20"/>
        </w:rPr>
        <w:t>probabilities</w:t>
      </w:r>
      <w:r>
        <w:rPr>
          <w:rFonts w:cs="Times New Roman" w:hAnsi="Times New Roman" w:eastAsia="Times New Roman" w:ascii="Times New Roman"/>
          <w:spacing w:val="46"/>
          <w:w w:val="107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8"/>
          <w:w w:val="107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7"/>
          <w:sz w:val="14"/>
          <w:szCs w:val="14"/>
          <w:u w:val="single" w:color="000000"/>
        </w:rPr>
        <w:t>λ</w:t>
      </w:r>
      <w:r>
        <w:rPr>
          <w:rFonts w:cs="Times New Roman" w:hAnsi="Times New Roman" w:eastAsia="Times New Roman" w:ascii="Times New Roman"/>
          <w:spacing w:val="0"/>
          <w:w w:val="107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7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1"/>
          <w:position w:val="5"/>
          <w:sz w:val="10"/>
          <w:szCs w:val="10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91"/>
          <w:position w:val="5"/>
          <w:sz w:val="10"/>
          <w:szCs w:val="10"/>
          <w:u w:val="single" w:color="000000"/>
        </w:rPr>
      </w:r>
      <w:r>
        <w:rPr>
          <w:rFonts w:cs="Times New Roman" w:hAnsi="Times New Roman" w:eastAsia="Times New Roman" w:ascii="Times New Roman"/>
          <w:spacing w:val="-40"/>
          <w:w w:val="199"/>
          <w:position w:val="5"/>
          <w:sz w:val="10"/>
          <w:szCs w:val="1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0"/>
          <w:w w:val="199"/>
          <w:position w:val="5"/>
          <w:sz w:val="10"/>
          <w:szCs w:val="10"/>
          <w:u w:val="single" w:color="000000"/>
        </w:rPr>
      </w:r>
      <w:r>
        <w:rPr>
          <w:rFonts w:cs="Times New Roman" w:hAnsi="Times New Roman" w:eastAsia="Times New Roman" w:ascii="Times New Roman"/>
          <w:spacing w:val="-40"/>
          <w:w w:val="199"/>
          <w:position w:val="5"/>
          <w:sz w:val="10"/>
          <w:szCs w:val="1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3"/>
          <w:position w:val="7"/>
          <w:sz w:val="14"/>
          <w:szCs w:val="14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33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3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8"/>
          <w:position w:val="7"/>
          <w:sz w:val="14"/>
          <w:szCs w:val="14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0"/>
          <w:w w:val="128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8"/>
          <w:position w:val="7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3"/>
          <w:position w:val="7"/>
          <w:sz w:val="14"/>
          <w:szCs w:val="14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33"/>
          <w:position w:val="7"/>
          <w:sz w:val="14"/>
          <w:szCs w:val="14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right"/>
        <w:spacing w:lineRule="exact" w:line="80"/>
        <w:ind w:right="2746"/>
      </w:pPr>
      <w:r>
        <w:rPr>
          <w:rFonts w:cs="Times New Roman" w:hAnsi="Times New Roman" w:eastAsia="Times New Roman" w:ascii="Times New Roman"/>
          <w:spacing w:val="0"/>
          <w:w w:val="181"/>
          <w:position w:val="1"/>
          <w:sz w:val="10"/>
          <w:szCs w:val="10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0"/>
          <w:szCs w:val="1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4"/>
          <w:w w:val="1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randomly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obabilities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6860" w:val="left"/>
        </w:tabs>
        <w:jc w:val="left"/>
        <w:spacing w:lineRule="exact" w:line="360"/>
        <w:ind w:left="2393"/>
      </w:pPr>
      <w:r>
        <w:pict>
          <v:shape type="#_x0000_t202" style="position:absolute;margin-left:210.667pt;margin-top:14.1573pt;width:49.3384pt;height:11.0811pt;mso-position-horizontal-relative:page;mso-position-vertical-relative:paragraph;z-index:-539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40"/>
                    <w:ind w:right="-53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ij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57"/>
                      <w:position w:val="1"/>
                      <w:sz w:val="14"/>
                      <w:szCs w:val="14"/>
                    </w:rPr>
                    <w:t>         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57"/>
                      <w:position w:val="1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89"/>
                      <w:position w:val="5"/>
                      <w:sz w:val="20"/>
                      <w:szCs w:val="20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14"/>
                      <w:szCs w:val="14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position w:val="-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position w:val="-6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10"/>
          <w:position w:val="-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position w:val="-6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6"/>
          <w:position w:val="-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position w:val="-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6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position w:val="-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1"/>
          <w:w w:val="199"/>
          <w:position w:val="7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20"/>
          <w:szCs w:val="20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5"/>
          <w:w w:val="100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7"/>
          <w:sz w:val="20"/>
          <w:szCs w:val="20"/>
          <w:u w:val="single" w:color="000000"/>
        </w:rPr>
        <w:t>exp</w:t>
      </w:r>
      <w:r>
        <w:rPr>
          <w:rFonts w:cs="Times New Roman" w:hAnsi="Times New Roman" w:eastAsia="Times New Roman" w:ascii="Times New Roman"/>
          <w:spacing w:val="0"/>
          <w:w w:val="10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7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3"/>
          <w:position w:val="7"/>
          <w:sz w:val="20"/>
          <w:szCs w:val="20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74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74"/>
          <w:w w:val="199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9"/>
          <w:position w:val="7"/>
          <w:sz w:val="20"/>
          <w:szCs w:val="20"/>
          <w:u w:val="single" w:color="000000"/>
        </w:rPr>
        <w:t>7→</w:t>
      </w:r>
      <w:r>
        <w:rPr>
          <w:rFonts w:cs="Batang" w:hAnsi="Batang" w:eastAsia="Batang" w:ascii="Batang"/>
          <w:spacing w:val="0"/>
          <w:w w:val="99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7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44"/>
          <w:w w:val="149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44"/>
          <w:w w:val="14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7"/>
          <w:sz w:val="20"/>
          <w:szCs w:val="20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12"/>
          <w:w w:val="147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2"/>
          <w:w w:val="147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7"/>
          <w:position w:val="7"/>
          <w:sz w:val="20"/>
          <w:szCs w:val="20"/>
          <w:u w:val="single" w:color="000000"/>
        </w:rPr>
        <w:t>+</w:t>
      </w:r>
      <w:r>
        <w:rPr>
          <w:rFonts w:cs="Times New Roman" w:hAnsi="Times New Roman" w:eastAsia="Times New Roman" w:ascii="Times New Roman"/>
          <w:spacing w:val="0"/>
          <w:w w:val="137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4"/>
          <w:position w:val="7"/>
          <w:sz w:val="20"/>
          <w:szCs w:val="20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0"/>
          <w:w w:val="94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4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7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2"/>
          <w:position w:val="7"/>
          <w:sz w:val="20"/>
          <w:szCs w:val="20"/>
          <w:u w:val="single" w:color="000000"/>
        </w:rPr>
        <w:t>x,</w:t>
      </w:r>
      <w:r>
        <w:rPr>
          <w:rFonts w:cs="Times New Roman" w:hAnsi="Times New Roman" w:eastAsia="Times New Roman" w:ascii="Times New Roman"/>
          <w:spacing w:val="0"/>
          <w:w w:val="112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96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96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1"/>
          <w:w w:val="147"/>
          <w:position w:val="7"/>
          <w:sz w:val="20"/>
          <w:szCs w:val="20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11"/>
          <w:w w:val="147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11"/>
          <w:w w:val="147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1"/>
          <w:w w:val="199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0"/>
          <w:w w:val="95"/>
          <w:position w:val="7"/>
          <w:sz w:val="20"/>
          <w:szCs w:val="20"/>
          <w:u w:val="single" w:color="000000"/>
        </w:rPr>
        <w:t>−</w:t>
      </w:r>
      <w:r>
        <w:rPr>
          <w:rFonts w:cs="Batang" w:hAnsi="Batang" w:eastAsia="Batang" w:ascii="Batang"/>
          <w:spacing w:val="0"/>
          <w:w w:val="95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7"/>
          <w:sz w:val="20"/>
          <w:szCs w:val="20"/>
          <w:u w:val="single" w:color="000000"/>
        </w:rPr>
        <w:t> </w:t>
      </w:r>
      <w:r>
        <w:rPr>
          <w:rFonts w:cs="Batang" w:hAnsi="Batang" w:eastAsia="Batang" w:ascii="Batang"/>
          <w:spacing w:val="-155"/>
          <w:w w:val="149"/>
          <w:position w:val="7"/>
          <w:sz w:val="20"/>
          <w:szCs w:val="20"/>
          <w:u w:val="single" w:color="000000"/>
        </w:rPr>
      </w:r>
      <w:r>
        <w:rPr>
          <w:rFonts w:cs="Batang" w:hAnsi="Batang" w:eastAsia="Batang" w:ascii="Batang"/>
          <w:spacing w:val="-155"/>
          <w:w w:val="149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position w:val="4"/>
          <w:sz w:val="14"/>
          <w:szCs w:val="14"/>
        </w:rPr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25"/>
          <w:w w:val="116"/>
          <w:position w:val="7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7"/>
          <w:sz w:val="20"/>
          <w:szCs w:val="20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0"/>
          <w:w w:val="113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  <w:t>))</w:t>
      </w:r>
      <w:r>
        <w:rPr>
          <w:rFonts w:cs="Times New Roman" w:hAnsi="Times New Roman" w:eastAsia="Times New Roman" w:ascii="Times New Roman"/>
          <w:spacing w:val="0"/>
          <w:w w:val="116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7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20"/>
          <w:szCs w:val="20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3402"/>
      </w:pP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=1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,h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spacing w:val="0"/>
          <w:w w:val="138"/>
          <w:position w:val="-1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"/>
          <w:w w:val="138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5"/>
          <w:sz w:val="20"/>
          <w:szCs w:val="20"/>
        </w:rPr>
        <w:t>exp</w:t>
      </w:r>
      <w:r>
        <w:rPr>
          <w:rFonts w:cs="Times New Roman" w:hAnsi="Times New Roman" w:eastAsia="Times New Roman" w:ascii="Times New Roman"/>
          <w:spacing w:val="0"/>
          <w:w w:val="116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100"/>
          <w:position w:val="5"/>
          <w:sz w:val="20"/>
          <w:szCs w:val="20"/>
        </w:rPr>
        <w:t>7→</w:t>
      </w:r>
      <w:r>
        <w:rPr>
          <w:rFonts w:cs="Batang" w:hAnsi="Batang" w:eastAsia="Batang" w:ascii="Batang"/>
          <w:spacing w:val="-14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5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position w:val="5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20"/>
          <w:szCs w:val="20"/>
        </w:rPr>
        <w:t>x,</w:t>
      </w:r>
      <w:r>
        <w:rPr>
          <w:rFonts w:cs="Times New Roman" w:hAnsi="Times New Roman" w:eastAsia="Times New Roman" w:ascii="Times New Roman"/>
          <w:spacing w:val="13"/>
          <w:w w:val="100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27"/>
          <w:position w:val="5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position w:val="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-19"/>
          <w:w w:val="127"/>
          <w:position w:val="5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95"/>
          <w:position w:val="5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position w:val="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45"/>
          <w:position w:val="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5"/>
          <w:position w:val="5"/>
          <w:sz w:val="20"/>
          <w:szCs w:val="20"/>
        </w:rPr>
        <w:t>))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3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8"/>
          <w:w w:val="13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0"/>
          <w:szCs w:val="20"/>
        </w:rPr>
        <w:t>∆</w:t>
      </w:r>
      <w:r>
        <w:rPr>
          <w:rFonts w:cs="Times New Roman" w:hAnsi="Times New Roman" w:eastAsia="Times New Roman" w:ascii="Times New Roman"/>
          <w:spacing w:val="0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39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(1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Batang" w:hAnsi="Batang" w:eastAsia="Batang" w:ascii="Batang"/>
          <w:spacing w:val="0"/>
          <w:w w:val="95"/>
          <w:position w:val="0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5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1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</w:pP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5.4.1</w:t>
      </w:r>
      <w:r>
        <w:rPr>
          <w:rFonts w:cs="Times New Roman" w:hAnsi="Times New Roman" w:eastAsia="Times New Roman" w:ascii="Times New Roman"/>
          <w:spacing w:val="0"/>
          <w:w w:val="117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3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6"/>
          <w:w w:val="12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3"/>
          <w:w w:val="12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ariates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5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xxx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1420" w:val="left"/>
        </w:tabs>
        <w:jc w:val="left"/>
        <w:spacing w:before="13" w:lineRule="auto" w:line="267"/>
        <w:ind w:left="1440" w:right="923" w:hanging="48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spacing w:val="-4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ab/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Initial</w:t>
      </w:r>
      <w:r>
        <w:rPr>
          <w:rFonts w:cs="Times New Roman" w:hAnsi="Times New Roman" w:eastAsia="Times New Roman" w:ascii="Times New Roman"/>
          <w:spacing w:val="31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study:</w:t>
      </w:r>
      <w:r>
        <w:rPr>
          <w:rFonts w:cs="Times New Roman" w:hAnsi="Times New Roman" w:eastAsia="Times New Roman" w:ascii="Times New Roman"/>
          <w:spacing w:val="81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3"/>
          <w:w w:val="122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em</w:t>
      </w:r>
      <w:r>
        <w:rPr>
          <w:rFonts w:cs="Times New Roman" w:hAnsi="Times New Roman" w:eastAsia="Times New Roman" w:ascii="Times New Roman"/>
          <w:spacing w:val="11"/>
          <w:w w:val="122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oral</w:t>
      </w:r>
      <w:r>
        <w:rPr>
          <w:rFonts w:cs="Times New Roman" w:hAnsi="Times New Roman" w:eastAsia="Times New Roman" w:ascii="Times New Roman"/>
          <w:spacing w:val="26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ne</w:t>
      </w:r>
      <w:r>
        <w:rPr>
          <w:rFonts w:cs="Times New Roman" w:hAnsi="Times New Roman" w:eastAsia="Times New Roman" w:ascii="Times New Roman"/>
          <w:spacing w:val="-11"/>
          <w:w w:val="122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-11"/>
          <w:w w:val="122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ork-s</w:t>
      </w:r>
      <w:r>
        <w:rPr>
          <w:rFonts w:cs="Times New Roman" w:hAnsi="Times New Roman" w:eastAsia="Times New Roman" w:ascii="Times New Roman"/>
          <w:spacing w:val="12"/>
          <w:w w:val="122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ecific</w:t>
      </w:r>
      <w:r>
        <w:rPr>
          <w:rFonts w:cs="Times New Roman" w:hAnsi="Times New Roman" w:eastAsia="Times New Roman" w:ascii="Times New Roman"/>
          <w:spacing w:val="-36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anal-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ysis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study[4][5][6],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analyze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9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e.g.,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hap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ened.</w:t>
      </w:r>
      <w:r>
        <w:rPr>
          <w:rFonts w:cs="Times New Roman" w:hAnsi="Times New Roman" w:eastAsia="Times New Roman" w:ascii="Times New Roman"/>
          <w:spacing w:val="3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cifi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measured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9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[11]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significa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iam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eter</w:t>
      </w:r>
      <w:r>
        <w:rPr>
          <w:rFonts w:cs="Times New Roman" w:hAnsi="Times New Roman" w:eastAsia="Times New Roman" w:ascii="Times New Roman"/>
          <w:spacing w:val="3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3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1.5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Amarok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res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6"/>
          <w:w w:val="10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options;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1)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snapshots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(e.g.,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snapshots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consecuti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frames),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3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preferred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3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2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wide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1.5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erlaps.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create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alizations,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frame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progressed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six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relati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transition.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87"/>
      </w:pPr>
      <w:r>
        <w:pict>
          <v:shape type="#_x0000_t75" style="width:240.328pt;height:238.88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Heat-map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-c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examples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metric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colored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armer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armest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here.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analyzed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foll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measures: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Degree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B)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Closeness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C)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D)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Eige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ector</w:t>
      </w:r>
      <w:r>
        <w:rPr>
          <w:rFonts w:cs="Times New Roman" w:hAnsi="Times New Roman" w:eastAsia="Times New Roman" w:ascii="Times New Roman"/>
          <w:spacing w:val="-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[42]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88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oking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individual’s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ortance/prestige/status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called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closeness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ality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farness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sum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distances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closeness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defined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farness.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informall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distance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Closeness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ality</w:t>
      </w:r>
      <w:r>
        <w:rPr>
          <w:rFonts w:cs="Times New Roman" w:hAnsi="Times New Roman" w:eastAsia="Times New Roman" w:ascii="Times New Roman"/>
          <w:spacing w:val="4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spread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through</w:t>
      </w:r>
      <w:r>
        <w:rPr>
          <w:rFonts w:cs="Times New Roman" w:hAnsi="Times New Roman" w:eastAsia="Times New Roman" w:ascii="Times New Roman"/>
          <w:spacing w:val="1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[12].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oking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bridges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1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distinct</w:t>
      </w:r>
      <w:r>
        <w:rPr>
          <w:rFonts w:cs="Times New Roman" w:hAnsi="Times New Roman" w:eastAsia="Times New Roman" w:ascii="Times New Roman"/>
          <w:spacing w:val="3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unities,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de’s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etw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-10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ality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mediators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termediate</w:t>
      </w:r>
      <w:r>
        <w:rPr>
          <w:rFonts w:cs="Times New Roman" w:hAnsi="Times New Roman" w:eastAsia="Times New Roman" w:ascii="Times New Roman"/>
          <w:spacing w:val="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[12].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Third,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cross-com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7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39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cus,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dge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etw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enness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ality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connecting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differe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2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stress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shortest</w:t>
      </w:r>
      <w:r>
        <w:rPr>
          <w:rFonts w:cs="Times New Roman" w:hAnsi="Times New Roman" w:eastAsia="Times New Roman" w:ascii="Times New Roman"/>
          <w:spacing w:val="1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7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considering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shortest</w:t>
      </w:r>
      <w:r>
        <w:rPr>
          <w:rFonts w:cs="Times New Roman" w:hAnsi="Times New Roman" w:eastAsia="Times New Roman" w:ascii="Times New Roman"/>
          <w:spacing w:val="1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pairs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1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ourth,</w:t>
      </w:r>
      <w:r>
        <w:rPr>
          <w:rFonts w:cs="Times New Roman" w:hAnsi="Times New Roman" w:eastAsia="Times New Roman" w:ascii="Times New Roman"/>
          <w:spacing w:val="3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claim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22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certain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2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close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them,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measured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eigenv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ali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assumption</w:t>
      </w:r>
      <w:r>
        <w:rPr>
          <w:rFonts w:cs="Times New Roman" w:hAnsi="Times New Roman" w:eastAsia="Times New Roman" w:ascii="Times New Roman"/>
          <w:spacing w:val="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connections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high-profile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tribute</w:t>
      </w:r>
      <w:r>
        <w:rPr>
          <w:rFonts w:cs="Times New Roman" w:hAnsi="Times New Roman" w:eastAsia="Times New Roman" w:ascii="Times New Roman"/>
          <w:spacing w:val="2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ortance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ogle’s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ageRank</w:t>
      </w:r>
      <w:r>
        <w:rPr>
          <w:rFonts w:cs="Times New Roman" w:hAnsi="Times New Roman" w:eastAsia="Times New Roman" w:ascii="Times New Roman"/>
          <w:spacing w:val="2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link-analysis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algorit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[39]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2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aria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eige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ector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tral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1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short,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8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addition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lanned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esilien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resilience,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holds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27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deleted,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added,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hanged.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resilience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robustness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failures.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ccur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instance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real-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orld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resilie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failures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but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vulnerable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arge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atta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ks.</w:t>
      </w:r>
      <w:r>
        <w:rPr>
          <w:rFonts w:cs="Times New Roman" w:hAnsi="Times New Roman" w:eastAsia="Times New Roman" w:ascii="Times New Roman"/>
          <w:spacing w:val="31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Resilience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whose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1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increase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resilience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[12].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55" w:right="56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Visualization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hniques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field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instance,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Gephi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[8],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exploring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ma-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nipulating</w:t>
      </w:r>
      <w:r>
        <w:rPr>
          <w:rFonts w:cs="Times New Roman" w:hAnsi="Times New Roman" w:eastAsia="Times New Roman" w:ascii="Times New Roman"/>
          <w:spacing w:val="2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capable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handling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large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6"/>
        <w:ind w:left="955" w:right="934"/>
      </w:pPr>
      <w:r>
        <w:pict>
          <v:group style="position:absolute;margin-left:133.768pt;margin-top:97.0659pt;width:137.482pt;height:0pt;mso-position-horizontal-relative:page;mso-position-vertical-relative:paragraph;z-index:-5389" coordorigin="2675,1941" coordsize="2750,0">
            <v:shape style="position:absolute;left:2675;top:1941;width:2750;height:0" coordorigin="2675,1941" coordsize="2750,0" path="m2675,1941l5425,194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20,000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SNA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algorithms.</w:t>
      </w:r>
      <w:r>
        <w:rPr>
          <w:rFonts w:cs="Times New Roman" w:hAnsi="Times New Roman" w:eastAsia="Times New Roman" w:ascii="Times New Roman"/>
          <w:spacing w:val="3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net-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visualization.</w:t>
      </w:r>
      <w:r>
        <w:rPr>
          <w:rFonts w:cs="Times New Roman" w:hAnsi="Times New Roman" w:eastAsia="Times New Roman" w:ascii="Times New Roman"/>
          <w:spacing w:val="3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visualized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mic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Gephi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[8].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8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structured,</w:t>
      </w:r>
      <w:r>
        <w:rPr>
          <w:rFonts w:cs="Times New Roman" w:hAnsi="Times New Roman" w:eastAsia="Times New Roman" w:ascii="Times New Roman"/>
          <w:spacing w:val="16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3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15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uous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force-directed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linear-linear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del,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osition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near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far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another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7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ortional</w:t>
      </w:r>
      <w:r>
        <w:rPr>
          <w:rFonts w:cs="Times New Roman" w:hAnsi="Times New Roman" w:eastAsia="Times New Roman" w:ascii="Times New Roman"/>
          <w:spacing w:val="9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distance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sha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16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5"/>
          <w:w w:val="11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49"/>
          <w:position w:val="0"/>
          <w:sz w:val="20"/>
          <w:szCs w:val="20"/>
        </w:rPr>
        <w:t>¨</w:t>
      </w:r>
      <w:r>
        <w:rPr>
          <w:rFonts w:cs="Times New Roman" w:hAnsi="Times New Roman" w:eastAsia="Times New Roman" w:ascii="Times New Roman"/>
          <w:spacing w:val="-5"/>
          <w:w w:val="99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1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0"/>
          <w:szCs w:val="20"/>
        </w:rPr>
        <w:t>terman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Rheingold’s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[19]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Noa</w:t>
      </w:r>
      <w:r>
        <w:rPr>
          <w:rFonts w:cs="Times New Roman" w:hAnsi="Times New Roman" w:eastAsia="Times New Roman" w:ascii="Times New Roman"/>
          <w:spacing w:val="-5"/>
          <w:w w:val="103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0"/>
          <w:szCs w:val="20"/>
        </w:rPr>
        <w:t>k’s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LinLog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[33].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4"/>
        <w:ind w:left="1231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6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spacing w:val="-7"/>
          <w:w w:val="100"/>
          <w:position w:val="6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visualizations</w:t>
      </w:r>
      <w:r>
        <w:rPr>
          <w:rFonts w:cs="Times New Roman" w:hAnsi="Times New Roman" w:eastAsia="Times New Roman" w:ascii="Times New Roman"/>
          <w:spacing w:val="-1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0"/>
          <w:w w:val="116"/>
          <w:position w:val="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ailable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at</w:t>
      </w:r>
      <w:r>
        <w:rPr>
          <w:rFonts w:cs="Times New Roman" w:hAnsi="Times New Roman" w:eastAsia="Times New Roman" w:ascii="Times New Roman"/>
          <w:spacing w:val="27"/>
          <w:w w:val="116"/>
          <w:position w:val="0"/>
          <w:sz w:val="16"/>
          <w:szCs w:val="16"/>
        </w:rPr>
        <w:t> </w:t>
      </w:r>
      <w:hyperlink r:id="rId9">
        <w:r>
          <w:rPr>
            <w:rFonts w:cs="Times New Roman" w:hAnsi="Times New Roman" w:eastAsia="Times New Roman" w:ascii="Times New Roman"/>
            <w:spacing w:val="-5"/>
            <w:w w:val="117"/>
            <w:position w:val="0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position w:val="0"/>
            <w:sz w:val="16"/>
            <w:szCs w:val="16"/>
          </w:rPr>
          <w:t>ttp://eecs.oregonstate.edu/˜az</w:t>
        </w:r>
        <w:r>
          <w:rPr>
            <w:rFonts w:cs="Times New Roman" w:hAnsi="Times New Roman" w:eastAsia="Times New Roman" w:ascii="Times New Roman"/>
            <w:spacing w:val="1"/>
            <w:w w:val="121"/>
            <w:position w:val="0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7"/>
            <w:position w:val="0"/>
            <w:sz w:val="16"/>
            <w:szCs w:val="16"/>
          </w:rPr>
          <w:t>rbaam/OSS2014/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12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7" w:hRule="exact"/>
        </w:trPr>
        <w:tc>
          <w:tcPr>
            <w:tcW w:w="2560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78"/>
              <w:ind w:left="153"/>
            </w:pP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Nodes</w:t>
            </w:r>
            <w:r>
              <w:rPr>
                <w:rFonts w:cs="Arial" w:hAnsi="Arial" w:eastAsia="Arial" w:ascii="Arial"/>
                <w:spacing w:val="-4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&amp;</w:t>
            </w:r>
            <w:r>
              <w:rPr>
                <w:rFonts w:cs="Arial" w:hAnsi="Arial" w:eastAsia="Arial" w:ascii="Arial"/>
                <w:spacing w:val="-1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Edges</w:t>
            </w:r>
            <w:r>
              <w:rPr>
                <w:rFonts w:cs="Arial" w:hAnsi="Arial" w:eastAsia="Arial" w:ascii="Arial"/>
                <w:spacing w:val="-4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spacing w:val="-2"/>
                <w:w w:val="100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.</w:t>
            </w:r>
            <w:r>
              <w:rPr>
                <w:rFonts w:cs="Arial" w:hAnsi="Arial" w:eastAsia="Arial" w:ascii="Arial"/>
                <w:spacing w:val="-1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  <w:t>Time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3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326" w:hRule="exact"/>
        </w:trPr>
        <w:tc>
          <w:tcPr>
            <w:tcW w:w="1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spacing w:before="75"/>
              <w:ind w:left="40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1.00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9"/>
                <w:szCs w:val="9"/>
              </w:rPr>
              <w:jc w:val="right"/>
              <w:spacing w:before="75"/>
              <w:ind w:right="153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1.00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spacing w:before="75"/>
              <w:ind w:left="138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1.00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</w:tr>
      <w:tr>
        <w:trPr>
          <w:trHeight w:val="384" w:hRule="exact"/>
        </w:trPr>
        <w:tc>
          <w:tcPr>
            <w:tcW w:w="1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0.75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right"/>
              <w:ind w:right="153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0.75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138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0.75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</w:tr>
      <w:tr>
        <w:trPr>
          <w:trHeight w:val="384" w:hRule="exact"/>
        </w:trPr>
        <w:tc>
          <w:tcPr>
            <w:tcW w:w="1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0.50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right"/>
              <w:ind w:right="153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0.50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138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0.50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</w:tr>
      <w:tr>
        <w:trPr>
          <w:trHeight w:val="338" w:hRule="exact"/>
        </w:trPr>
        <w:tc>
          <w:tcPr>
            <w:tcW w:w="1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0.25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3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right"/>
              <w:ind w:right="153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0.25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  <w:tc>
          <w:tcPr>
            <w:tcW w:w="1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9"/>
                <w:szCs w:val="9"/>
              </w:rPr>
              <w:jc w:val="left"/>
              <w:ind w:left="138"/>
            </w:pPr>
            <w:r>
              <w:rPr>
                <w:rFonts w:cs="Arial" w:hAnsi="Arial" w:eastAsia="Arial" w:ascii="Arial"/>
                <w:color w:val="7F7E7E"/>
                <w:spacing w:val="0"/>
                <w:w w:val="102"/>
                <w:sz w:val="9"/>
                <w:szCs w:val="9"/>
              </w:rPr>
              <w:t>0.25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9"/>
                <w:szCs w:val="9"/>
              </w:rPr>
            </w:r>
          </w:p>
        </w:tc>
      </w:tr>
    </w:tbl>
    <w:p>
      <w:pPr>
        <w:rPr>
          <w:sz w:val="13"/>
          <w:szCs w:val="13"/>
        </w:rPr>
        <w:jc w:val="left"/>
        <w:spacing w:before="1" w:lineRule="exact" w:line="120"/>
        <w:sectPr>
          <w:pgMar w:header="0" w:footer="1737" w:top="1480" w:bottom="280" w:left="1720" w:right="1720"/>
          <w:pgSz w:w="12240" w:h="15840"/>
        </w:sectPr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group style="position:absolute;margin-left:160.817pt;margin-top:-72.1521pt;width:87.2096pt;height:77.3055pt;mso-position-horizontal-relative:page;mso-position-vertical-relative:paragraph;z-index:-5388" coordorigin="3216,-1443" coordsize="1744,1546">
            <v:shape style="position:absolute;left:3221;top:-1438;width:1734;height:1536" coordorigin="3221,-1438" coordsize="1734,1536" path="m3221,-1081l3442,-1438,3657,-1260,3878,-545,4092,-116,4313,98,4535,-402,4734,-652,4956,-152e" filled="f" stroked="t" strokeweight="0.491034pt" strokecolor="#F4756D">
              <v:path arrowok="t"/>
            </v:shape>
            <v:shape style="position:absolute;left:3221;top:-1438;width:1734;height:1536" coordorigin="3221,-1438" coordsize="1734,1536" path="m3221,-1281l3442,-1438,3657,-1215,3878,-348,4092,6,4313,85,4535,-466,4734,-532,4956,98e" filled="f" stroked="t" strokeweight="0.491034pt" strokecolor="#2ABEC4">
              <v:path arrowok="t"/>
            </v:shape>
            <w10:wrap type="none"/>
          </v:group>
        </w:pict>
      </w:r>
      <w:r>
        <w:pict>
          <v:shape type="#_x0000_t202" style="position:absolute;margin-left:154.757pt;margin-top:-82.4082pt;width:97.3591pt;height:93.1252pt;mso-position-horizontal-relative:page;mso-position-vertical-relative:paragraph;z-index:-537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67" w:right="767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Amarok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72"/>
        <w:ind w:left="1640"/>
        <w:sectPr>
          <w:type w:val="continuous"/>
          <w:pgSz w:w="12240" w:h="15840"/>
          <w:pgMar w:top="1480" w:bottom="280" w:left="1720" w:right="1720"/>
        </w:sectPr>
      </w:pPr>
      <w:r>
        <w:pict>
          <v:group style="position:absolute;margin-left:379.526pt;margin-top:-79.6897pt;width:87.2049pt;height:77.3055pt;mso-position-horizontal-relative:page;mso-position-vertical-relative:paragraph;z-index:-5386" coordorigin="7591,-1594" coordsize="1744,1546">
            <v:shape style="position:absolute;left:7595;top:-1589;width:1734;height:1536" coordorigin="7595,-1589" coordsize="1734,1536" path="m7595,-821l7810,-416,8031,-53,8252,-982,8459,-1589,8680,-659,8894,-902,9116,-780,9330,-578e" filled="f" stroked="t" strokeweight="0.491034pt" strokecolor="#F4756D">
              <v:path arrowok="t"/>
            </v:shape>
            <v:shape style="position:absolute;left:7595;top:-1589;width:1734;height:1536" coordorigin="7595,-1589" coordsize="1734,1536" path="m7595,-1137l7810,-730,8031,-53,8252,-1239,8459,-1589,8680,-832,8894,-1035,9116,-572,9330,-414e" filled="f" stroked="t" strokeweight="0.491034pt" strokecolor="#2ABEC4">
              <v:path arrowok="t"/>
            </v:shape>
            <w10:wrap type="none"/>
          </v:group>
        </w:pict>
      </w:r>
      <w:r>
        <w:pict>
          <v:shape type="#_x0000_t202" style="position:absolute;margin-left:373.462pt;margin-top:-89.9459pt;width:97.3592pt;height:93.1252pt;mso-position-horizontal-relative:page;mso-position-vertical-relative:paragraph;z-index:-537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98" w:right="798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Pidgin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7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9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79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1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5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5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        </w:t>
      </w:r>
      <w:r>
        <w:rPr>
          <w:rFonts w:cs="Arial" w:hAnsi="Arial" w:eastAsia="Arial" w:ascii="Arial"/>
          <w:color w:val="7F7E7E"/>
          <w:spacing w:val="1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8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2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</w:pPr>
      <w:r>
        <w:pict>
          <v:group style="position:absolute;margin-left:160.817pt;margin-top:2.31231pt;width:87.2096pt;height:77.3009pt;mso-position-horizontal-relative:page;mso-position-vertical-relative:paragraph;z-index:-5385" coordorigin="3216,46" coordsize="1744,1546">
            <v:shape style="position:absolute;left:3221;top:51;width:1734;height:1536" coordorigin="3221,51" coordsize="1734,1536" path="m3221,556l3442,51,3642,51,3864,219,4078,219,4299,556,4513,1124,4734,1482,4956,1587e" filled="f" stroked="t" strokeweight="0.491034pt" strokecolor="#F4756D">
              <v:path arrowok="t"/>
            </v:shape>
            <v:shape style="position:absolute;left:3221;top:51;width:1734;height:1536" coordorigin="3221,51" coordsize="1734,1536" path="m3221,1587l3442,599,3642,51,3864,724,4078,1139,4299,1214,4513,1239,4734,1554,4956,1587e" filled="f" stroked="t" strokeweight="0.491034pt" strokecolor="#2ABEC4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right="-34"/>
      </w:pPr>
      <w:r>
        <w:pict>
          <v:group style="position:absolute;margin-left:270.169pt;margin-top:-97.1222pt;width:87.2096pt;height:77.3055pt;mso-position-horizontal-relative:page;mso-position-vertical-relative:paragraph;z-index:-5387" coordorigin="5403,-1942" coordsize="1744,1546">
            <v:shape style="position:absolute;left:5408;top:-1938;width:1734;height:1536" coordorigin="5408,-1938" coordsize="1734,1536" path="m5408,-1539l5628,-401,5840,-458,6060,-1653,6272,-1824,6491,-1482,6711,-1198,6923,-1938,7143,-1539e" filled="f" stroked="t" strokeweight="0.491034pt" strokecolor="#F4756D">
              <v:path arrowok="t"/>
            </v:shape>
            <v:shape style="position:absolute;left:5408;top:-1938;width:1734;height:1536" coordorigin="5408,-1938" coordsize="1734,1536" path="m5408,-1290l5628,-401,5840,-505,6060,-1696,6272,-1938,6491,-1532,6711,-936,6923,-1342,7143,-1100e" filled="f" stroked="t" strokeweight="0.491034pt" strokecolor="#2ABEC4">
              <v:path arrowok="t"/>
            </v:shape>
            <w10:wrap type="none"/>
          </v:group>
        </w:pict>
      </w:r>
      <w:r>
        <w:pict>
          <v:group style="position:absolute;margin-left:270.169pt;margin-top:2.31231pt;width:87.2096pt;height:77.3009pt;mso-position-horizontal-relative:page;mso-position-vertical-relative:paragraph;z-index:-5384" coordorigin="5403,46" coordsize="1744,1546">
            <v:shape style="position:absolute;left:5408;top:51;width:1734;height:1536" coordorigin="5408,51" coordsize="1734,1536" path="m5408,51l5629,710,5842,600,6062,380,6283,380,6489,161,6709,380,6922,1148,7143,1587e" filled="f" stroked="t" strokeweight="0.491034pt" strokecolor="#F4756D">
              <v:path arrowok="t"/>
            </v:shape>
            <v:shape style="position:absolute;left:5408;top:51;width:1734;height:1536" coordorigin="5408,51" coordsize="1734,1536" path="m5408,51l5629,679,5842,635,6062,744,6283,484,6489,116,6709,441,6922,1133,7143,1587e" filled="f" stroked="t" strokeweight="0.491034pt" strokecolor="#2ABEC4">
              <v:path arrowok="t"/>
            </v:shape>
            <w10:wrap type="none"/>
          </v:group>
        </w:pict>
      </w:r>
      <w:r>
        <w:pict>
          <v:shape type="#_x0000_t202" style="position:absolute;margin-left:264.11pt;margin-top:-107.378pt;width:97.3592pt;height:93.1252pt;mso-position-horizontal-relative:page;mso-position-vertical-relative:paragraph;z-index:-537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left"/>
                          <w:spacing w:before="15"/>
                          <w:ind w:left="599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ApacheCouchDB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202" style="position:absolute;margin-left:264.11pt;margin-top:-7.94387pt;width:97.3592pt;height:93.1252pt;mso-position-horizontal-relative:page;mso-position-vertical-relative:paragraph;z-index:-537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57" w:right="757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Freeglut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pict>
          <v:group style="position:absolute;margin-left:379.526pt;margin-top:2.31231pt;width:87.2049pt;height:77.3009pt;mso-position-horizontal-relative:page;mso-position-vertical-relative:paragraph;z-index:-5383" coordorigin="7591,46" coordsize="1744,1546">
            <v:shape style="position:absolute;left:7595;top:51;width:1734;height:1536" coordorigin="7595,51" coordsize="1734,1536" path="m7595,563l7817,51,8031,1331,8252,1075,8473,1075,8673,1587,8894,1587,9108,563,9330,51e" filled="f" stroked="t" strokeweight="0.491034pt" strokecolor="#F4756D">
              <v:path arrowok="t"/>
            </v:shape>
            <v:shape style="position:absolute;left:7595;top:51;width:1734;height:1536" coordorigin="7595,51" coordsize="1734,1536" path="m7595,271l7817,51,8031,1148,8252,819,8473,1148,8673,1587,8894,1587,9108,1039,9330,819e" filled="f" stroked="t" strokeweight="0.491034pt" strokecolor="#2ABEC4">
              <v:path arrowok="t"/>
            </v:shape>
            <w10:wrap type="none"/>
          </v:group>
        </w:pict>
      </w:r>
      <w:r>
        <w:pict>
          <v:shape type="#_x0000_t202" style="position:absolute;margin-left:373.462pt;margin-top:-7.94387pt;width:97.3592pt;height:93.1252pt;mso-position-horizontal-relative:page;mso-position-vertical-relative:paragraph;z-index:-537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31" w:right="731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Rdesktop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shape type="#_x0000_t202" style="position:absolute;margin-left:137.469pt;margin-top:-18.1864pt;width:7.55888pt;height:46.1875pt;mso-position-horizontal-relative:page;mso-position-vertical-relative:paragraph;z-index:-5371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11"/>
                      <w:szCs w:val="11"/>
                    </w:rPr>
                    <w:jc w:val="left"/>
                    <w:spacing w:before="2"/>
                    <w:ind w:left="20"/>
                  </w:pPr>
                  <w:r>
                    <w:rPr>
                      <w:rFonts w:cs="Arial" w:hAnsi="Arial" w:eastAsia="Arial" w:ascii="Arial"/>
                      <w:spacing w:val="0"/>
                      <w:w w:val="100"/>
                      <w:sz w:val="11"/>
                      <w:szCs w:val="11"/>
                    </w:rPr>
                    <w:t>Nodes</w:t>
                  </w:r>
                  <w:r>
                    <w:rPr>
                      <w:rFonts w:cs="Arial" w:hAnsi="Arial" w:eastAsia="Arial" w:ascii="Arial"/>
                      <w:spacing w:val="3"/>
                      <w:w w:val="100"/>
                      <w:sz w:val="11"/>
                      <w:szCs w:val="11"/>
                    </w:rPr>
                    <w:t> 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11"/>
                      <w:szCs w:val="11"/>
                    </w:rPr>
                    <w:t>and</w:t>
                  </w:r>
                  <w:r>
                    <w:rPr>
                      <w:rFonts w:cs="Arial" w:hAnsi="Arial" w:eastAsia="Arial" w:ascii="Arial"/>
                      <w:spacing w:val="2"/>
                      <w:w w:val="100"/>
                      <w:sz w:val="11"/>
                      <w:szCs w:val="11"/>
                    </w:rPr>
                    <w:t> </w:t>
                  </w:r>
                  <w:r>
                    <w:rPr>
                      <w:rFonts w:cs="Arial" w:hAnsi="Arial" w:eastAsia="Arial" w:ascii="Arial"/>
                      <w:spacing w:val="0"/>
                      <w:w w:val="101"/>
                      <w:sz w:val="11"/>
                      <w:szCs w:val="11"/>
                    </w:rPr>
                    <w:t>Edges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11"/>
                      <w:szCs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shape type="#_x0000_t202" style="position:absolute;margin-left:154.757pt;margin-top:-82.4036pt;width:97.3591pt;height:93.1252pt;mso-position-horizontal-relative:page;mso-position-vertical-relative:paragraph;z-index:-537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62" w:right="761"/>
                        </w:pPr>
                        <w:r>
                          <w:rPr>
                            <w:rFonts w:cs="Arial" w:hAnsi="Arial" w:eastAsia="Arial" w:ascii="Arial"/>
                            <w:w w:val="103"/>
                            <w:sz w:val="9"/>
                            <w:szCs w:val="9"/>
                          </w:rPr>
                          <w:t>Aste</w:t>
                        </w:r>
                        <w:r>
                          <w:rPr>
                            <w:rFonts w:cs="Arial" w:hAnsi="Arial" w:eastAsia="Arial" w:ascii="Arial"/>
                            <w:spacing w:val="1"/>
                            <w:w w:val="103"/>
                            <w:sz w:val="9"/>
                            <w:szCs w:val="9"/>
                          </w:rPr>
                          <w:t>r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isk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1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2006"/>
            <w:col w:w="3258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72"/>
        <w:ind w:left="1643"/>
        <w:sectPr>
          <w:type w:val="continuous"/>
          <w:pgSz w:w="12240" w:h="15840"/>
          <w:pgMar w:top="1480" w:bottom="280" w:left="1720" w:right="1720"/>
        </w:sectPr>
      </w:pP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        </w:t>
      </w:r>
      <w:r>
        <w:rPr>
          <w:rFonts w:cs="Arial" w:hAnsi="Arial" w:eastAsia="Arial" w:ascii="Arial"/>
          <w:color w:val="7F7E7E"/>
          <w:spacing w:val="1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7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2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        </w:t>
      </w:r>
      <w:r>
        <w:rPr>
          <w:rFonts w:cs="Arial" w:hAnsi="Arial" w:eastAsia="Arial" w:ascii="Arial"/>
          <w:color w:val="7F7E7E"/>
          <w:spacing w:val="7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8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2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</w:pPr>
      <w:r>
        <w:pict>
          <v:group style="position:absolute;margin-left:160.817pt;margin-top:2.31244pt;width:87.2096pt;height:77.3055pt;mso-position-horizontal-relative:page;mso-position-vertical-relative:paragraph;z-index:-5382" coordorigin="3216,46" coordsize="1744,1546">
            <v:shape style="position:absolute;left:3221;top:51;width:1734;height:1536" coordorigin="3221,51" coordsize="1734,1536" path="m3221,721l3405,918,3601,1430,3791,1351,3987,1115,4177,51,4373,288,4569,1587,4759,1469,4956,1469e" filled="f" stroked="t" strokeweight="0.491034pt" strokecolor="#F4756D">
              <v:path arrowok="t"/>
            </v:shape>
            <v:shape style="position:absolute;left:3221;top:51;width:1734;height:1536" coordorigin="3221,51" coordsize="1734,1536" path="m3221,539l3405,955,3601,1190,3791,828,3987,648,4177,51,4373,160,4569,1479,4759,1587,4956,1425e" filled="f" stroked="t" strokeweight="0.491034pt" strokecolor="#2ABEC4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1349" w:space="2006"/>
            <w:col w:w="5445"/>
          </w:cols>
        </w:sectPr>
      </w:pPr>
      <w:r>
        <w:pict>
          <v:group style="position:absolute;margin-left:270.169pt;margin-top:2.31244pt;width:87.2096pt;height:77.3055pt;mso-position-horizontal-relative:page;mso-position-vertical-relative:paragraph;z-index:-5381" coordorigin="5403,46" coordsize="1744,1546">
            <v:shape style="position:absolute;left:5408;top:51;width:1734;height:1536" coordorigin="5408,51" coordsize="1734,1536" path="m5408,1217l5599,1206,5796,1217,5986,903,6183,702,6380,51,6558,208,6755,1060,6946,1352,7143,1587e" filled="f" stroked="t" strokeweight="0.491034pt" strokecolor="#F4756D">
              <v:path arrowok="t"/>
            </v:shape>
            <v:shape style="position:absolute;left:5408;top:51;width:1734;height:1536" coordorigin="5408,51" coordsize="1734,1536" path="m5408,987l5599,931,5796,960,5986,494,6183,51,6380,86,6558,708,6755,1274,6946,1435,7143,1587e" filled="f" stroked="t" strokeweight="0.491034pt" strokecolor="#2ABEC4">
              <v:path arrowok="t"/>
            </v:shape>
            <w10:wrap type="none"/>
          </v:group>
        </w:pict>
      </w:r>
      <w:r>
        <w:pict>
          <v:shape type="#_x0000_t202" style="position:absolute;margin-left:264.11pt;margin-top:-7.94374pt;width:97.3592pt;height:93.1251pt;mso-position-horizontal-relative:page;mso-position-vertical-relative:paragraph;z-index:-537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70" w:right="77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3"/>
                            <w:sz w:val="9"/>
                            <w:szCs w:val="9"/>
                          </w:rPr>
                          <w:t>Ffmpeg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8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87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sectPr>
          <w:type w:val="continuous"/>
          <w:pgSz w:w="12240" w:h="15840"/>
          <w:pgMar w:top="1480" w:bottom="280" w:left="1720" w:right="1720"/>
          <w:cols w:num="2" w:equalWidth="off">
            <w:col w:w="1349" w:space="2006"/>
            <w:col w:w="5445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right="-34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right="-34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9"/>
          <w:szCs w:val="9"/>
        </w:rPr>
        <w:jc w:val="center"/>
        <w:ind w:left="-28" w:right="1844"/>
      </w:pPr>
      <w:r>
        <w:rPr>
          <w:rFonts w:cs="Arial" w:hAnsi="Arial" w:eastAsia="Arial" w:ascii="Arial"/>
          <w:b/>
          <w:spacing w:val="-2"/>
          <w:w w:val="102"/>
          <w:sz w:val="9"/>
          <w:szCs w:val="9"/>
        </w:rPr>
        <w:t>v</w:t>
      </w:r>
      <w:r>
        <w:rPr>
          <w:rFonts w:cs="Arial" w:hAnsi="Arial" w:eastAsia="Arial" w:ascii="Arial"/>
          <w:b/>
          <w:spacing w:val="0"/>
          <w:w w:val="103"/>
          <w:sz w:val="9"/>
          <w:szCs w:val="9"/>
        </w:rPr>
        <w:t>aria</w:t>
      </w:r>
      <w:r>
        <w:rPr>
          <w:rFonts w:cs="Arial" w:hAnsi="Arial" w:eastAsia="Arial" w:ascii="Arial"/>
          <w:b/>
          <w:spacing w:val="-1"/>
          <w:w w:val="103"/>
          <w:sz w:val="9"/>
          <w:szCs w:val="9"/>
        </w:rPr>
        <w:t>b</w:t>
      </w:r>
      <w:r>
        <w:rPr>
          <w:rFonts w:cs="Arial" w:hAnsi="Arial" w:eastAsia="Arial" w:ascii="Arial"/>
          <w:b/>
          <w:spacing w:val="0"/>
          <w:w w:val="103"/>
          <w:sz w:val="9"/>
          <w:szCs w:val="9"/>
        </w:rPr>
        <w:t>le</w:t>
      </w:r>
      <w:r>
        <w:rPr>
          <w:rFonts w:cs="Arial" w:hAnsi="Arial" w:eastAsia="Arial" w:ascii="Arial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center"/>
        <w:spacing w:before="6" w:lineRule="exact" w:line="160"/>
        <w:ind w:left="172" w:right="1965"/>
        <w:sectPr>
          <w:type w:val="continuous"/>
          <w:pgSz w:w="12240" w:h="15840"/>
          <w:pgMar w:top="1480" w:bottom="280" w:left="1720" w:right="1720"/>
          <w:cols w:num="3" w:equalWidth="off">
            <w:col w:w="1349" w:space="2006"/>
            <w:col w:w="181" w:space="3044"/>
            <w:col w:w="2220"/>
          </w:cols>
        </w:sectPr>
      </w:pPr>
      <w:r>
        <w:pict>
          <v:group style="position:absolute;margin-left:414.774pt;margin-top:0.789011pt;width:8.49568pt;height:16.5007pt;mso-position-horizontal-relative:page;mso-position-vertical-relative:paragraph;z-index:-5380" coordorigin="8295,16" coordsize="170,330">
            <v:shape style="position:absolute;left:8300;top:21;width:160;height:160" coordorigin="8300,21" coordsize="160,160" path="m8300,181l8460,181,8460,21,8300,21,8300,181xe" filled="t" fillcolor="#F1F2F1" stroked="f">
              <v:path arrowok="t"/>
              <v:fill/>
            </v:shape>
            <v:shape style="position:absolute;left:8361;top:81;width:39;height:39" coordorigin="8361,81" coordsize="39,39" path="m8400,101l8400,90,8391,81,8370,81,8361,90,8361,112,8370,120,8391,120,8400,112,8400,101xe" filled="t" fillcolor="#F4756D" stroked="f">
              <v:path arrowok="t"/>
              <v:fill/>
            </v:shape>
            <v:shape style="position:absolute;left:8316;top:101;width:128;height:0" coordorigin="8316,101" coordsize="128,0" path="m8316,101l8445,101e" filled="f" stroked="t" strokeweight="0.491034pt" strokecolor="#F4756D">
              <v:path arrowok="t"/>
            </v:shape>
            <v:shape style="position:absolute;left:8300;top:181;width:160;height:160" coordorigin="8300,181" coordsize="160,160" path="m8300,341l8460,341,8460,181,8300,181,8300,341xe" filled="t" fillcolor="#F1F2F1" stroked="f">
              <v:path arrowok="t"/>
              <v:fill/>
            </v:shape>
            <v:shape style="position:absolute;left:8361;top:241;width:39;height:39" coordorigin="8361,241" coordsize="39,39" path="m8400,261l8400,250,8391,241,8370,241,8361,250,8361,272,8370,281,8391,281,8400,272,8400,261xe" filled="t" fillcolor="#2ABEC4" stroked="f">
              <v:path arrowok="t"/>
              <v:fill/>
            </v:shape>
            <v:shape style="position:absolute;left:8316;top:261;width:128;height:0" coordorigin="8316,261" coordsize="128,0" path="m8316,261l8445,261e" filled="f" stroked="t" strokeweight="0.491034pt" strokecolor="#2ABEC4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2"/>
          <w:sz w:val="9"/>
          <w:szCs w:val="9"/>
        </w:rPr>
        <w:t>N</w:t>
      </w:r>
      <w:r>
        <w:rPr>
          <w:rFonts w:cs="Arial" w:hAnsi="Arial" w:eastAsia="Arial" w:ascii="Arial"/>
          <w:spacing w:val="0"/>
          <w:w w:val="102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3"/>
          <w:sz w:val="9"/>
          <w:szCs w:val="9"/>
        </w:rPr>
        <w:t>E</w:t>
      </w:r>
      <w:r>
        <w:rPr>
          <w:rFonts w:cs="Arial" w:hAnsi="Arial" w:eastAsia="Arial" w:ascii="Arial"/>
          <w:spacing w:val="0"/>
          <w:w w:val="100"/>
          <w:sz w:val="9"/>
          <w:szCs w:val="9"/>
        </w:rPr>
      </w:r>
    </w:p>
    <w:p>
      <w:pPr>
        <w:rPr>
          <w:sz w:val="19"/>
          <w:szCs w:val="19"/>
        </w:rPr>
        <w:jc w:val="left"/>
        <w:spacing w:before="3" w:lineRule="exact" w:line="180"/>
        <w:sectPr>
          <w:type w:val="continuous"/>
          <w:pgSz w:w="12240" w:h="15840"/>
          <w:pgMar w:top="1480" w:bottom="280" w:left="1720" w:right="1720"/>
        </w:sectPr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shape type="#_x0000_t202" style="position:absolute;margin-left:154.757pt;margin-top:-82.4082pt;width:97.3591pt;height:93.1251pt;mso-position-horizontal-relative:page;mso-position-vertical-relative:paragraph;z-index:-5373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1908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749" w:right="749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Kamailio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7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7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77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9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7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751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72"/>
      </w:pP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ul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5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</w:t>
      </w:r>
      <w:r>
        <w:rPr>
          <w:rFonts w:cs="Arial" w:hAnsi="Arial" w:eastAsia="Arial" w:ascii="Arial"/>
          <w:color w:val="7F7E7E"/>
          <w:spacing w:val="2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1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1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5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</w:t>
      </w:r>
      <w:r>
        <w:rPr>
          <w:rFonts w:cs="Arial" w:hAnsi="Arial" w:eastAsia="Arial" w:ascii="Arial"/>
          <w:color w:val="7F7E7E"/>
          <w:spacing w:val="2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2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11"/>
          <w:szCs w:val="11"/>
        </w:rPr>
        <w:jc w:val="center"/>
        <w:spacing w:lineRule="exact" w:line="100"/>
        <w:ind w:left="2799" w:right="4093"/>
        <w:sectPr>
          <w:type w:val="continuous"/>
          <w:pgSz w:w="12240" w:h="15840"/>
          <w:pgMar w:top="1480" w:bottom="280" w:left="1720" w:right="1720"/>
          <w:cols w:num="2" w:equalWidth="off">
            <w:col w:w="1349" w:space="256"/>
            <w:col w:w="7195"/>
          </w:cols>
        </w:sectPr>
      </w:pPr>
      <w:r>
        <w:rPr>
          <w:rFonts w:cs="Arial" w:hAnsi="Arial" w:eastAsia="Arial" w:ascii="Arial"/>
          <w:spacing w:val="0"/>
          <w:w w:val="101"/>
          <w:sz w:val="11"/>
          <w:szCs w:val="11"/>
        </w:rPr>
        <w:t>Time</w:t>
      </w:r>
      <w:r>
        <w:rPr>
          <w:rFonts w:cs="Arial" w:hAnsi="Arial" w:eastAsia="Arial" w:ascii="Arial"/>
          <w:spacing w:val="0"/>
          <w:w w:val="100"/>
          <w:sz w:val="11"/>
          <w:szCs w:val="1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[0,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comparison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meaningful,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emphasizing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ratio,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28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cou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ts.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Hence,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measureme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2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chni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“mo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ommunity-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driven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development”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third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1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55" w:right="31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Initial</w:t>
      </w:r>
      <w:r>
        <w:rPr>
          <w:rFonts w:cs="Times New Roman" w:hAnsi="Times New Roman" w:eastAsia="Times New Roman" w:ascii="Times New Roman"/>
          <w:spacing w:val="30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study</w:t>
      </w:r>
      <w:r>
        <w:rPr>
          <w:rFonts w:cs="Times New Roman" w:hAnsi="Times New Roman" w:eastAsia="Times New Roman" w:ascii="Times New Roman"/>
          <w:spacing w:val="38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results</w:t>
      </w:r>
      <w:r>
        <w:rPr>
          <w:rFonts w:cs="Times New Roman" w:hAnsi="Times New Roman" w:eastAsia="Times New Roman" w:ascii="Times New Roman"/>
          <w:spacing w:val="30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discussion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5395"/>
      </w:pP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6.2.1</w:t>
      </w: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8"/>
          <w:w w:val="1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33"/>
          <w:w w:val="1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frames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ject’s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ound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descri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easier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fully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grasp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video.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de’s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ize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ortional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(co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tributor)</w:t>
      </w:r>
      <w:r>
        <w:rPr>
          <w:rFonts w:cs="Times New Roman" w:hAnsi="Times New Roman" w:eastAsia="Times New Roman" w:ascii="Times New Roman"/>
          <w:spacing w:val="3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edges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5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center"/>
        <w:spacing w:before="38"/>
        <w:ind w:left="4018" w:right="3707"/>
      </w:pPr>
      <w:r>
        <w:rPr>
          <w:rFonts w:cs="Arial" w:hAnsi="Arial" w:eastAsia="Arial" w:ascii="Arial"/>
          <w:spacing w:val="0"/>
          <w:w w:val="100"/>
          <w:sz w:val="13"/>
          <w:szCs w:val="13"/>
        </w:rPr>
        <w:t>Diameter</w:t>
      </w:r>
      <w:r>
        <w:rPr>
          <w:rFonts w:cs="Arial" w:hAnsi="Arial" w:eastAsia="Arial" w:ascii="Arial"/>
          <w:spacing w:val="-5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vs</w:t>
      </w:r>
      <w:r>
        <w:rPr>
          <w:rFonts w:cs="Arial" w:hAnsi="Arial" w:eastAsia="Arial" w:ascii="Arial"/>
          <w:spacing w:val="-1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99"/>
          <w:sz w:val="13"/>
          <w:szCs w:val="13"/>
        </w:rPr>
        <w:t>Time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pgMar w:header="0" w:footer="1737" w:top="1480" w:bottom="280" w:left="1720" w:right="1720"/>
          <w:pgSz w:w="12240" w:h="1584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shape type="#_x0000_t202" style="position:absolute;margin-left:154.757pt;margin-top:-82.4082pt;width:316.064pt;height:93.1252pt;mso-position-horizontal-relative:page;mso-position-vertical-relative:paragraph;z-index:-536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208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49" w:right="866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Amarok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  <w:tc>
                      <w:tcPr>
                        <w:tcW w:w="2105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left"/>
                          <w:spacing w:before="15"/>
                          <w:ind w:left="697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ApacheCouchDB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  <w:tc>
                      <w:tcPr>
                        <w:tcW w:w="208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97" w:right="88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Pidgin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3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4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1349" w:space="317"/>
            <w:col w:w="7134"/>
          </w:cols>
        </w:sectPr>
      </w:pP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1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 </w:t>
      </w:r>
      <w:r>
        <w:rPr>
          <w:rFonts w:cs="Arial" w:hAnsi="Arial" w:eastAsia="Arial" w:ascii="Arial"/>
          <w:color w:val="7F7E7E"/>
          <w:spacing w:val="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</w:t>
      </w:r>
      <w:r>
        <w:rPr>
          <w:rFonts w:cs="Arial" w:hAnsi="Arial" w:eastAsia="Arial" w:ascii="Arial"/>
          <w:color w:val="7F7E7E"/>
          <w:spacing w:val="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18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</w:t>
      </w:r>
      <w:r>
        <w:rPr>
          <w:rFonts w:cs="Arial" w:hAnsi="Arial" w:eastAsia="Arial" w:ascii="Arial"/>
          <w:color w:val="7F7E7E"/>
          <w:spacing w:val="1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2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</w:t>
      </w:r>
      <w:r>
        <w:rPr>
          <w:rFonts w:cs="Arial" w:hAnsi="Arial" w:eastAsia="Arial" w:ascii="Arial"/>
          <w:color w:val="7F7E7E"/>
          <w:spacing w:val="6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2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pict>
          <v:shape type="#_x0000_t202" style="position:absolute;margin-left:137.469pt;margin-top:-7.36605pt;width:7.55888pt;height:24.5468pt;mso-position-horizontal-relative:page;mso-position-vertical-relative:paragraph;z-index:-5366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11"/>
                      <w:szCs w:val="11"/>
                    </w:rPr>
                    <w:jc w:val="left"/>
                    <w:spacing w:before="2"/>
                    <w:ind w:left="20"/>
                  </w:pPr>
                  <w:r>
                    <w:rPr>
                      <w:rFonts w:cs="Arial" w:hAnsi="Arial" w:eastAsia="Arial" w:ascii="Arial"/>
                      <w:spacing w:val="0"/>
                      <w:w w:val="101"/>
                      <w:sz w:val="11"/>
                      <w:szCs w:val="11"/>
                    </w:rPr>
                    <w:t>Diameter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11"/>
                      <w:szCs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pict>
          <v:shape type="#_x0000_t202" style="position:absolute;margin-left:154.757pt;margin-top:-82.4036pt;width:316.064pt;height:93.1252pt;mso-position-horizontal-relative:page;mso-position-vertical-relative:paragraph;z-index:-536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208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44" w:right="859"/>
                        </w:pPr>
                        <w:r>
                          <w:rPr>
                            <w:rFonts w:cs="Arial" w:hAnsi="Arial" w:eastAsia="Arial" w:ascii="Arial"/>
                            <w:w w:val="103"/>
                            <w:sz w:val="9"/>
                            <w:szCs w:val="9"/>
                          </w:rPr>
                          <w:t>Aste</w:t>
                        </w:r>
                        <w:r>
                          <w:rPr>
                            <w:rFonts w:cs="Arial" w:hAnsi="Arial" w:eastAsia="Arial" w:ascii="Arial"/>
                            <w:spacing w:val="1"/>
                            <w:w w:val="103"/>
                            <w:sz w:val="9"/>
                            <w:szCs w:val="9"/>
                          </w:rPr>
                          <w:t>r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isk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  <w:tc>
                      <w:tcPr>
                        <w:tcW w:w="2105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56" w:right="856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Freeglut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  <w:tc>
                      <w:tcPr>
                        <w:tcW w:w="2088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30" w:right="813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Rdesktop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10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106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106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22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2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5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5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29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36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8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1349" w:space="320"/>
            <w:col w:w="7131"/>
          </w:cols>
        </w:sectPr>
      </w:pP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1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</w:t>
      </w:r>
      <w:r>
        <w:rPr>
          <w:rFonts w:cs="Arial" w:hAnsi="Arial" w:eastAsia="Arial" w:ascii="Arial"/>
          <w:color w:val="7F7E7E"/>
          <w:spacing w:val="6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</w:t>
      </w:r>
      <w:r>
        <w:rPr>
          <w:rFonts w:cs="Arial" w:hAnsi="Arial" w:eastAsia="Arial" w:ascii="Arial"/>
          <w:color w:val="7F7E7E"/>
          <w:spacing w:val="2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1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1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7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         </w:t>
      </w:r>
      <w:r>
        <w:rPr>
          <w:rFonts w:cs="Arial" w:hAnsi="Arial" w:eastAsia="Arial" w:ascii="Arial"/>
          <w:color w:val="7F7E7E"/>
          <w:spacing w:val="1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8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 </w:t>
      </w:r>
      <w:r>
        <w:rPr>
          <w:rFonts w:cs="Arial" w:hAnsi="Arial" w:eastAsia="Arial" w:ascii="Arial"/>
          <w:color w:val="7F7E7E"/>
          <w:spacing w:val="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2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47"/>
        <w:ind w:left="1169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13" w:lineRule="exact" w:line="220"/>
        <w:sectPr>
          <w:type w:val="continuous"/>
          <w:pgSz w:w="12240" w:h="15840"/>
          <w:pgMar w:top="1480" w:bottom="280" w:left="1720" w:right="17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</w:pPr>
      <w:r>
        <w:rPr>
          <w:rFonts w:cs="Arial" w:hAnsi="Arial" w:eastAsia="Arial" w:ascii="Arial"/>
          <w:b/>
          <w:spacing w:val="0"/>
          <w:w w:val="103"/>
          <w:sz w:val="9"/>
          <w:szCs w:val="9"/>
        </w:rPr>
        <w:t>Fork</w:t>
      </w:r>
      <w:r>
        <w:rPr>
          <w:rFonts w:cs="Arial" w:hAnsi="Arial" w:eastAsia="Arial" w:ascii="Arial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50"/>
        <w:ind w:left="180"/>
      </w:pPr>
      <w:r>
        <w:rPr>
          <w:rFonts w:cs="Arial" w:hAnsi="Arial" w:eastAsia="Arial" w:ascii="Arial"/>
          <w:w w:val="102"/>
          <w:sz w:val="9"/>
          <w:szCs w:val="9"/>
        </w:rPr>
        <w:t>No</w:t>
      </w:r>
      <w:r>
        <w:rPr>
          <w:rFonts w:cs="Arial" w:hAnsi="Arial" w:eastAsia="Arial" w:ascii="Arial"/>
          <w:spacing w:val="2"/>
          <w:w w:val="102"/>
          <w:sz w:val="9"/>
          <w:szCs w:val="9"/>
        </w:rPr>
        <w:t>r</w:t>
      </w:r>
      <w:r>
        <w:rPr>
          <w:rFonts w:cs="Arial" w:hAnsi="Arial" w:eastAsia="Arial" w:ascii="Arial"/>
          <w:spacing w:val="0"/>
          <w:w w:val="102"/>
          <w:sz w:val="9"/>
          <w:szCs w:val="9"/>
        </w:rPr>
        <w:t>mal</w:t>
      </w:r>
      <w:r>
        <w:rPr>
          <w:rFonts w:cs="Arial" w:hAnsi="Arial" w:eastAsia="Arial" w:ascii="Arial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spacing w:before="56"/>
        <w:ind w:left="180"/>
        <w:sectPr>
          <w:type w:val="continuous"/>
          <w:pgSz w:w="12240" w:h="15840"/>
          <w:pgMar w:top="1480" w:bottom="280" w:left="1720" w:right="1720"/>
          <w:cols w:num="2" w:equalWidth="off">
            <w:col w:w="1349" w:space="5164"/>
            <w:col w:w="2287"/>
          </w:cols>
        </w:sectPr>
      </w:pPr>
      <w:r>
        <w:pict>
          <v:group style="position:absolute;margin-left:411.439pt;margin-top:-6.89487pt;width:8.49587pt;height:16.5007pt;mso-position-horizontal-relative:page;mso-position-vertical-relative:paragraph;z-index:-5370" coordorigin="8229,-138" coordsize="170,330">
            <v:shape style="position:absolute;left:8234;top:-133;width:160;height:160" coordorigin="8234,-133" coordsize="160,160" path="m8234,27l8394,27,8394,-133,8234,-133,8234,27xe" filled="t" fillcolor="#F1F2F1" stroked="f">
              <v:path arrowok="t"/>
              <v:fill/>
            </v:shape>
            <v:shape style="position:absolute;left:8284;top:-82;width:59;height:59" coordorigin="8284,-82" coordsize="59,59" path="m8343,-53l8335,-73,8316,-82,8314,-82,8294,-75,8284,-55,8284,-53,8292,-33,8312,-23,8314,-23,8334,-31,8343,-51,8343,-53xe" filled="t" fillcolor="#000000" stroked="f">
              <v:path arrowok="t"/>
              <v:fill/>
            </v:shape>
            <v:shape style="position:absolute;left:8234;top:27;width:160;height:160" coordorigin="8234,27" coordsize="160,160" path="m8234,187l8394,187,8394,27,8234,27,8234,187xe" filled="t" fillcolor="#F1F2F1" stroked="f">
              <v:path arrowok="t"/>
              <v:fill/>
            </v:shape>
            <v:shape style="position:absolute;left:8274;top:61;width:80;height:69" coordorigin="8274,61" coordsize="80,69" path="m8314,61l8274,130,8353,130,8314,61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-3"/>
          <w:w w:val="103"/>
          <w:sz w:val="9"/>
          <w:szCs w:val="9"/>
        </w:rPr>
        <w:t>F</w:t>
      </w:r>
      <w:r>
        <w:rPr>
          <w:rFonts w:cs="Arial" w:hAnsi="Arial" w:eastAsia="Arial" w:ascii="Arial"/>
          <w:spacing w:val="0"/>
          <w:w w:val="102"/>
          <w:sz w:val="9"/>
          <w:szCs w:val="9"/>
        </w:rPr>
        <w:t>o</w:t>
      </w:r>
      <w:r>
        <w:rPr>
          <w:rFonts w:cs="Arial" w:hAnsi="Arial" w:eastAsia="Arial" w:ascii="Arial"/>
          <w:spacing w:val="1"/>
          <w:w w:val="102"/>
          <w:sz w:val="9"/>
          <w:szCs w:val="9"/>
        </w:rPr>
        <w:t>r</w:t>
      </w:r>
      <w:r>
        <w:rPr>
          <w:rFonts w:cs="Arial" w:hAnsi="Arial" w:eastAsia="Arial" w:ascii="Arial"/>
          <w:spacing w:val="0"/>
          <w:w w:val="102"/>
          <w:sz w:val="9"/>
          <w:szCs w:val="9"/>
        </w:rPr>
        <w:t>k</w:t>
      </w:r>
      <w:r>
        <w:rPr>
          <w:rFonts w:cs="Arial" w:hAnsi="Arial" w:eastAsia="Arial" w:ascii="Arial"/>
          <w:spacing w:val="0"/>
          <w:w w:val="100"/>
          <w:sz w:val="9"/>
          <w:szCs w:val="9"/>
        </w:rPr>
      </w:r>
    </w:p>
    <w:p>
      <w:pPr>
        <w:rPr>
          <w:sz w:val="20"/>
          <w:szCs w:val="20"/>
        </w:rPr>
        <w:jc w:val="left"/>
        <w:spacing w:before="6" w:lineRule="exact" w:line="200"/>
        <w:sectPr>
          <w:type w:val="continuous"/>
          <w:pgSz w:w="12240" w:h="15840"/>
          <w:pgMar w:top="1480" w:bottom="280" w:left="1720" w:right="172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"/>
          <w:szCs w:val="9"/>
        </w:rPr>
        <w:jc w:val="right"/>
        <w:spacing w:before="47"/>
      </w:pP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</w:pPr>
      <w:r>
        <w:pict>
          <v:shape type="#_x0000_t202" style="position:absolute;margin-left:154.757pt;margin-top:-93.5413pt;width:210.811pt;height:93.1251pt;mso-position-horizontal-relative:page;mso-position-vertical-relative:paragraph;z-index:-536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33" w:hRule="exact"/>
                    </w:trPr>
                    <w:tc>
                      <w:tcPr>
                        <w:tcW w:w="2088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31" w:right="848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2"/>
                            <w:sz w:val="9"/>
                            <w:szCs w:val="9"/>
                          </w:rPr>
                          <w:t>Kamailio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  <w:tc>
                      <w:tcPr>
                        <w:tcW w:w="2088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9"/>
                            <w:szCs w:val="9"/>
                          </w:rPr>
                          <w:jc w:val="center"/>
                          <w:spacing w:before="15"/>
                          <w:ind w:left="869" w:right="852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3"/>
                            <w:sz w:val="9"/>
                            <w:szCs w:val="9"/>
                          </w:rPr>
                          <w:t>Ffmpeg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9"/>
                            <w:szCs w:val="9"/>
                          </w:rPr>
                        </w:r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8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nil" w:sz="6" w:space="0" w:color="auto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4" w:space="0" w:color="FEFFFE"/>
                          <w:left w:val="nil" w:sz="6" w:space="0" w:color="auto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single" w:sz="2" w:space="0" w:color="F1F2F1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4" w:space="0" w:color="FEFFFE"/>
                          <w:left w:val="single" w:sz="4" w:space="0" w:color="FEFFFE"/>
                          <w:bottom w:val="single" w:sz="2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84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2" w:space="0" w:color="F1F2F1"/>
                          <w:left w:val="nil" w:sz="6" w:space="0" w:color="auto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2" w:space="0" w:color="F1F2F1"/>
                          <w:left w:val="single" w:sz="2" w:space="0" w:color="F1F2F1"/>
                          <w:bottom w:val="single" w:sz="4" w:space="0" w:color="FEFFFE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2" w:space="0" w:color="F1F2F1"/>
                          <w:left w:val="single" w:sz="4" w:space="0" w:color="FEFFFE"/>
                          <w:bottom w:val="single" w:sz="4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84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3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11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07" w:type="dxa"/>
                        <w:tcBorders>
                          <w:top w:val="single" w:sz="4" w:space="0" w:color="FEFFFE"/>
                          <w:left w:val="nil" w:sz="6" w:space="0" w:color="auto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3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04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single" w:sz="2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210" w:type="dxa"/>
                        <w:tcBorders>
                          <w:top w:val="single" w:sz="4" w:space="0" w:color="FEFFFE"/>
                          <w:left w:val="single" w:sz="2" w:space="0" w:color="F1F2F1"/>
                          <w:bottom w:val="nil" w:sz="6" w:space="0" w:color="auto"/>
                          <w:right w:val="single" w:sz="4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94" w:type="dxa"/>
                        <w:tcBorders>
                          <w:top w:val="single" w:sz="4" w:space="0" w:color="FEFFFE"/>
                          <w:left w:val="single" w:sz="4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6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M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ul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1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10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9"/>
          <w:szCs w:val="9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21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19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3"/>
          <w:w w:val="100"/>
          <w:sz w:val="9"/>
          <w:szCs w:val="9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</w:t>
      </w:r>
      <w:r>
        <w:rPr>
          <w:rFonts w:cs="Arial" w:hAnsi="Arial" w:eastAsia="Arial" w:ascii="Arial"/>
          <w:color w:val="7F7E7E"/>
          <w:spacing w:val="13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9"/>
          <w:szCs w:val="9"/>
        </w:rPr>
        <w:t>          </w:t>
      </w:r>
      <w:r>
        <w:rPr>
          <w:rFonts w:cs="Arial" w:hAnsi="Arial" w:eastAsia="Arial" w:ascii="Arial"/>
          <w:color w:val="7F7E7E"/>
          <w:spacing w:val="4"/>
          <w:w w:val="100"/>
          <w:sz w:val="9"/>
          <w:szCs w:val="9"/>
        </w:rPr>
        <w:t> </w:t>
      </w:r>
      <w:r>
        <w:rPr>
          <w:rFonts w:cs="Arial" w:hAnsi="Arial" w:eastAsia="Arial" w:ascii="Arial"/>
          <w:color w:val="7F7E7E"/>
          <w:spacing w:val="-2"/>
          <w:w w:val="102"/>
          <w:sz w:val="9"/>
          <w:szCs w:val="9"/>
        </w:rPr>
        <w:t>J</w:t>
      </w:r>
      <w:r>
        <w:rPr>
          <w:rFonts w:cs="Arial" w:hAnsi="Arial" w:eastAsia="Arial" w:ascii="Arial"/>
          <w:color w:val="7F7E7E"/>
          <w:spacing w:val="0"/>
          <w:w w:val="102"/>
          <w:sz w:val="9"/>
          <w:szCs w:val="9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9"/>
          <w:szCs w:val="9"/>
        </w:rPr>
      </w:r>
    </w:p>
    <w:p>
      <w:pPr>
        <w:rPr>
          <w:rFonts w:cs="Arial" w:hAnsi="Arial" w:eastAsia="Arial" w:ascii="Arial"/>
          <w:sz w:val="11"/>
          <w:szCs w:val="11"/>
        </w:rPr>
        <w:jc w:val="center"/>
        <w:spacing w:lineRule="exact" w:line="100"/>
        <w:ind w:left="2775" w:right="4093"/>
        <w:sectPr>
          <w:type w:val="continuous"/>
          <w:pgSz w:w="12240" w:h="15840"/>
          <w:pgMar w:top="1480" w:bottom="280" w:left="1720" w:right="1720"/>
          <w:cols w:num="2" w:equalWidth="off">
            <w:col w:w="1349" w:space="279"/>
            <w:col w:w="7172"/>
          </w:cols>
        </w:sectPr>
      </w:pPr>
      <w:r>
        <w:rPr>
          <w:rFonts w:cs="Arial" w:hAnsi="Arial" w:eastAsia="Arial" w:ascii="Arial"/>
          <w:spacing w:val="0"/>
          <w:w w:val="101"/>
          <w:sz w:val="11"/>
          <w:szCs w:val="11"/>
        </w:rPr>
        <w:t>Time</w:t>
      </w:r>
      <w:r>
        <w:rPr>
          <w:rFonts w:cs="Arial" w:hAnsi="Arial" w:eastAsia="Arial" w:ascii="Arial"/>
          <w:spacing w:val="0"/>
          <w:w w:val="100"/>
          <w:sz w:val="11"/>
          <w:szCs w:val="1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4: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8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1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measurem</w:t>
      </w:r>
      <w:r>
        <w:rPr>
          <w:rFonts w:cs="Times New Roman" w:hAnsi="Times New Roman" w:eastAsia="Times New Roman" w:ascii="Times New Roman"/>
          <w:spacing w:val="1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normalized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0,1].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9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chni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“mo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ommunity-driven</w:t>
      </w:r>
      <w:r>
        <w:rPr>
          <w:rFonts w:cs="Times New Roman" w:hAnsi="Times New Roman" w:eastAsia="Times New Roman" w:ascii="Times New Roman"/>
          <w:spacing w:val="46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development”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rea-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1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0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wn,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six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steps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frame.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37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life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jec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Octo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2007,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2009.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colored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dulari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starts</w:t>
      </w:r>
      <w:r>
        <w:rPr>
          <w:rFonts w:cs="Times New Roman" w:hAnsi="Times New Roman" w:eastAsia="Times New Roman" w:ascii="Times New Roman"/>
          <w:spacing w:val="3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GeneralList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biggest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four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larger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tributors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less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tributors.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big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red-colored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de’s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transitions</w:t>
      </w:r>
      <w:r>
        <w:rPr>
          <w:rFonts w:cs="Times New Roman" w:hAnsi="Times New Roman" w:eastAsia="Times New Roman" w:ascii="Times New Roman"/>
          <w:spacing w:val="3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miss,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tributor</w:t>
      </w:r>
      <w:r>
        <w:rPr>
          <w:rFonts w:cs="Times New Roman" w:hAnsi="Times New Roman" w:eastAsia="Times New Roman" w:ascii="Times New Roman"/>
          <w:spacing w:val="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departs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eriphery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(Video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1:02)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(Video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1:24)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capturing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either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retireme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29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corres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onds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reasons.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4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trali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</w:t>
      </w:r>
      <w:r>
        <w:rPr>
          <w:rFonts w:cs="Times New Roman" w:hAnsi="Times New Roman" w:eastAsia="Times New Roman" w:ascii="Times New Roman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tors</w:t>
      </w:r>
      <w:r>
        <w:rPr>
          <w:rFonts w:cs="Times New Roman" w:hAnsi="Times New Roman" w:eastAsia="Times New Roman" w:ascii="Times New Roman"/>
          <w:spacing w:val="2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Ka-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5"/>
      </w:pPr>
      <w:r>
        <w:pict>
          <v:shape type="#_x0000_t75" style="position:absolute;margin-left:237.627pt;margin-top:-0.00038pt;width:85.9221pt;height:85.926pt;mso-position-horizontal-relative:page;mso-position-vertical-relative:paragraph;z-index:-5365">
            <v:imagedata o:title="" r:id="rId10"/>
          </v:shape>
        </w:pict>
      </w:r>
      <w:r>
        <w:pict>
          <v:shape type="#_x0000_t75" style="position:absolute;margin-left:335.503pt;margin-top:0.00358pt;width:85.9174pt;height:85.9221pt;mso-position-horizontal-relative:page;mso-position-vertical-relative:paragraph;z-index:-5364">
            <v:imagedata o:title="" r:id="rId11"/>
          </v:shape>
        </w:pict>
      </w:r>
      <w:r>
        <w:pict>
          <v:shape type="#_x0000_t75" style="position:absolute;margin-left:433.378pt;margin-top:134.769pt;width:85.9221pt;height:85.9213pt;mso-position-horizontal-relative:page;mso-position-vertical-relative:page;z-index:-5363">
            <v:imagedata o:title="" r:id="rId12"/>
          </v:shape>
        </w:pict>
      </w:r>
      <w:r>
        <w:pict>
          <v:shape type="#_x0000_t75" style="width:85.9265pt;height:85.9256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63"/>
        <w:ind w:left="1826"/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</w:t>
      </w:r>
      <w:r>
        <w:rPr>
          <w:rFonts w:cs="Times New Roman" w:hAnsi="Times New Roman" w:eastAsia="Times New Roman" w:ascii="Times New Roman"/>
          <w:spacing w:val="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</w:t>
      </w:r>
      <w:r>
        <w:rPr>
          <w:rFonts w:cs="Times New Roman" w:hAnsi="Times New Roman" w:eastAsia="Times New Roman" w:ascii="Times New Roman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</w:t>
      </w:r>
      <w:r>
        <w:rPr>
          <w:rFonts w:cs="Times New Roman" w:hAnsi="Times New Roman" w:eastAsia="Times New Roman" w:ascii="Times New Roman"/>
          <w:spacing w:val="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(d)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Snapshots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1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Kamailio’s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(Oct.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2007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2009)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core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tributor</w:t>
      </w:r>
      <w:r>
        <w:rPr>
          <w:rFonts w:cs="Times New Roman" w:hAnsi="Times New Roman" w:eastAsia="Times New Roman" w:ascii="Times New Roman"/>
          <w:spacing w:val="3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(colored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red)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eriphery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tually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departs</w:t>
      </w:r>
      <w:r>
        <w:rPr>
          <w:rFonts w:cs="Times New Roman" w:hAnsi="Times New Roman" w:eastAsia="Times New Roman" w:ascii="Times New Roman"/>
          <w:spacing w:val="1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56"/>
      </w:pPr>
      <w:r>
        <w:pict>
          <v:shape type="#_x0000_t75" style="width:343.478pt;height:183.112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tributors’</w:t>
      </w:r>
      <w:r>
        <w:rPr>
          <w:rFonts w:cs="Times New Roman" w:hAnsi="Times New Roman" w:eastAsia="Times New Roman" w:ascii="Times New Roman"/>
          <w:spacing w:val="1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2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di-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ameter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(Oct.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2007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2009)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3-mo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616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1.5-mo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erlaps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mailio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horizo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axis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marks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dates,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(ea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3-mo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1.5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erlap).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ertical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axi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2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saliency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GeneralList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–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colored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lig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blue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–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appare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6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cause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uous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domina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presence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legend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trib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utors</w:t>
      </w:r>
      <w:r>
        <w:rPr>
          <w:rFonts w:cs="Times New Roman" w:hAnsi="Times New Roman" w:eastAsia="Times New Roman" w:ascii="Times New Roman"/>
          <w:spacing w:val="4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color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order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earance</w:t>
      </w:r>
      <w:r>
        <w:rPr>
          <w:rFonts w:cs="Times New Roman" w:hAnsi="Times New Roman" w:eastAsia="Times New Roman" w:ascii="Times New Roman"/>
          <w:spacing w:val="2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starting</w:t>
      </w:r>
      <w:r>
        <w:rPr>
          <w:rFonts w:cs="Times New Roman" w:hAnsi="Times New Roman" w:eastAsia="Times New Roman" w:ascii="Times New Roman"/>
          <w:spacing w:val="24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ottom.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Around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”Aug.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15,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2008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15,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2008”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horizo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tal</w:t>
      </w:r>
      <w:r>
        <w:rPr>
          <w:rFonts w:cs="Times New Roman" w:hAnsi="Times New Roman" w:eastAsia="Times New Roman" w:ascii="Times New Roman"/>
          <w:spacing w:val="3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axis,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tributors’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shrink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almost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zero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disap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ear.</w:t>
      </w:r>
      <w:r>
        <w:rPr>
          <w:rFonts w:cs="Times New Roman" w:hAnsi="Times New Roman" w:eastAsia="Times New Roman" w:ascii="Times New Roman"/>
          <w:spacing w:val="3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sugge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ts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accurac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3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Kamailio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wn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increase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7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2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during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noticeable;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coincides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findings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Hannemann</w:t>
      </w:r>
      <w:r>
        <w:rPr>
          <w:rFonts w:cs="Times New Roman" w:hAnsi="Times New Roman" w:eastAsia="Times New Roman" w:ascii="Times New Roman"/>
          <w:spacing w:val="1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Klamma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[21].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conflict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ap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ened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accurac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merge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immediatel</w:t>
      </w:r>
      <w:r>
        <w:rPr>
          <w:rFonts w:cs="Times New Roman" w:hAnsi="Times New Roman" w:eastAsia="Times New Roman" w:ascii="Times New Roman"/>
          <w:spacing w:val="-15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5489"/>
      </w:pP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6.2.2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3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0"/>
          <w:szCs w:val="20"/>
        </w:rPr>
        <w:t>Amarok</w:t>
      </w:r>
      <w:r>
        <w:rPr>
          <w:rFonts w:cs="Times New Roman" w:hAnsi="Times New Roman" w:eastAsia="Times New Roman" w:ascii="Times New Roman"/>
          <w:spacing w:val="37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Amarok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ailable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4"/>
          <w:w w:val="112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tralities</w:t>
      </w:r>
      <w:r>
        <w:rPr>
          <w:rFonts w:cs="Times New Roman" w:hAnsi="Times New Roman" w:eastAsia="Times New Roman" w:ascii="Times New Roman"/>
          <w:spacing w:val="2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diameters</w:t>
      </w:r>
      <w:r>
        <w:rPr>
          <w:rFonts w:cs="Times New Roman" w:hAnsi="Times New Roman" w:eastAsia="Times New Roman" w:ascii="Times New Roman"/>
          <w:spacing w:val="11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wn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3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increased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resilie</w:t>
      </w:r>
      <w:r>
        <w:rPr>
          <w:rFonts w:cs="Times New Roman" w:hAnsi="Times New Roman" w:eastAsia="Times New Roman" w:ascii="Times New Roman"/>
          <w:spacing w:val="-5"/>
          <w:w w:val="103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ork.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structure,</w:t>
      </w:r>
      <w:r>
        <w:rPr>
          <w:rFonts w:cs="Times New Roman" w:hAnsi="Times New Roman" w:eastAsia="Times New Roman" w:ascii="Times New Roman"/>
          <w:spacing w:val="5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again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ypical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healt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1"/>
          <w:w w:val="114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simmering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conflict.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indicators</w:t>
      </w:r>
      <w:r>
        <w:rPr>
          <w:rFonts w:cs="Times New Roman" w:hAnsi="Times New Roman" w:eastAsia="Times New Roman" w:ascii="Times New Roman"/>
          <w:spacing w:val="21"/>
          <w:w w:val="10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suggest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12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Amarok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2010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elongs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“addition</w:t>
      </w:r>
      <w:r>
        <w:rPr>
          <w:rFonts w:cs="Times New Roman" w:hAnsi="Times New Roman" w:eastAsia="Times New Roman" w:ascii="Times New Roman"/>
          <w:spacing w:val="-6"/>
          <w:w w:val="11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functionali</w:t>
      </w:r>
      <w:r>
        <w:rPr>
          <w:rFonts w:cs="Times New Roman" w:hAnsi="Times New Roman" w:eastAsia="Times New Roman" w:ascii="Times New Roman"/>
          <w:spacing w:val="-4"/>
          <w:w w:val="108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y”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rationale</w:t>
      </w:r>
      <w:r>
        <w:rPr>
          <w:rFonts w:cs="Times New Roman" w:hAnsi="Times New Roman" w:eastAsia="Times New Roman" w:ascii="Times New Roman"/>
          <w:spacing w:val="12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king,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visible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conflict.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5467"/>
      </w:pP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6.2.3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7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44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je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ailable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fr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3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alysis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eenness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8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tr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ities</w:t>
      </w:r>
      <w:r>
        <w:rPr>
          <w:rFonts w:cs="Times New Roman" w:hAnsi="Times New Roman" w:eastAsia="Times New Roman" w:ascii="Times New Roman"/>
          <w:spacing w:val="26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di-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ameters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??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8"/>
          <w:w w:val="121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diameter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remained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steady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throughout</w:t>
      </w:r>
      <w:r>
        <w:rPr>
          <w:rFonts w:cs="Times New Roman" w:hAnsi="Times New Roman" w:eastAsia="Times New Roman" w:ascii="Times New Roman"/>
          <w:spacing w:val="18"/>
          <w:w w:val="11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1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far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most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wded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ject,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932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4282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edge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sta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hart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distribut</w:t>
      </w:r>
      <w:r>
        <w:rPr>
          <w:rFonts w:cs="Times New Roman" w:hAnsi="Times New Roman" w:eastAsia="Times New Roman" w:ascii="Times New Roman"/>
          <w:spacing w:val="1"/>
          <w:w w:val="11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7"/>
          <w:w w:val="11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tralities,</w:t>
      </w:r>
      <w:r>
        <w:rPr>
          <w:rFonts w:cs="Times New Roman" w:hAnsi="Times New Roman" w:eastAsia="Times New Roman" w:ascii="Times New Roman"/>
          <w:spacing w:val="15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see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80%-20%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distribu-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(i.e.,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80%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activi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0"/>
          <w:szCs w:val="20"/>
        </w:rPr>
        <w:t>attributed</w:t>
      </w:r>
      <w:r>
        <w:rPr>
          <w:rFonts w:cs="Times New Roman" w:hAnsi="Times New Roman" w:eastAsia="Times New Roman" w:ascii="Times New Roman"/>
          <w:spacing w:val="21"/>
          <w:w w:val="11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six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rest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cou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ting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only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20%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).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evide</w:t>
      </w:r>
      <w:r>
        <w:rPr>
          <w:rFonts w:cs="Times New Roman" w:hAnsi="Times New Roman" w:eastAsia="Times New Roman" w:ascii="Times New Roman"/>
          <w:spacing w:val="-5"/>
          <w:w w:val="104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video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represe</w:t>
      </w:r>
      <w:r>
        <w:rPr>
          <w:rFonts w:cs="Times New Roman" w:hAnsi="Times New Roman" w:eastAsia="Times New Roman" w:ascii="Times New Roman"/>
          <w:spacing w:val="-5"/>
          <w:w w:val="109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tation</w:t>
      </w:r>
      <w:r>
        <w:rPr>
          <w:rFonts w:cs="Times New Roman" w:hAnsi="Times New Roman" w:eastAsia="Times New Roman" w:ascii="Times New Roman"/>
          <w:spacing w:val="16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ell,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top-le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13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39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holds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through-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visual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links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Asterisk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6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ri</w:t>
      </w:r>
      <w:r>
        <w:rPr>
          <w:rFonts w:cs="Times New Roman" w:hAnsi="Times New Roman" w:eastAsia="Times New Roman" w:ascii="Times New Roman"/>
          <w:spacing w:val="-5"/>
          <w:w w:val="106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5"/>
          <w:w w:val="106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category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0"/>
          <w:szCs w:val="20"/>
        </w:rPr>
        <w:t>reasons.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955" w:right="4770"/>
      </w:pP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6.2.4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35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38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conclusion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2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using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5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bi-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tem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spacing w:val="2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-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7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4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Gonzalez-Barahona</w:t>
      </w:r>
      <w:r>
        <w:rPr>
          <w:rFonts w:cs="Times New Roman" w:hAnsi="Times New Roman" w:eastAsia="Times New Roman" w:ascii="Times New Roman"/>
          <w:spacing w:val="3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Hannemann</w:t>
      </w:r>
      <w:r>
        <w:rPr>
          <w:rFonts w:cs="Times New Roman" w:hAnsi="Times New Roman" w:eastAsia="Times New Roman" w:ascii="Times New Roman"/>
          <w:spacing w:val="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Klamma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[21],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14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rece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past.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oration</w:t>
      </w:r>
      <w:r>
        <w:rPr>
          <w:rFonts w:cs="Times New Roman" w:hAnsi="Times New Roman" w:eastAsia="Times New Roman" w:ascii="Times New Roman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metrics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18-mo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wind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pict>
          <v:group style="position:absolute;margin-left:133.768pt;margin-top:72.7139pt;width:137.482pt;height:0pt;mso-position-horizontal-relative:page;mso-position-vertical-relative:paragraph;z-index:-5362" coordorigin="2675,1454" coordsize="2750,0">
            <v:shape style="position:absolute;left:2675;top:1454;width:2750;height:0" coordorigin="2675,1454" coordsize="2750,0" path="m2675,1454l5425,145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visualized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ailabl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online)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visualizations</w:t>
      </w:r>
      <w:r>
        <w:rPr>
          <w:rFonts w:cs="Times New Roman" w:hAnsi="Times New Roman" w:eastAsia="Times New Roman" w:ascii="Times New Roman"/>
          <w:spacing w:val="3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qua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titati</w:t>
      </w:r>
      <w:r>
        <w:rPr>
          <w:rFonts w:cs="Times New Roman" w:hAnsi="Times New Roman" w:eastAsia="Times New Roman" w:ascii="Times New Roman"/>
          <w:spacing w:val="-6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three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reasons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among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differences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(addition</w:t>
      </w:r>
      <w:r>
        <w:rPr>
          <w:rFonts w:cs="Times New Roman" w:hAnsi="Times New Roman" w:eastAsia="Times New Roman" w:ascii="Times New Roman"/>
          <w:spacing w:val="-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functionali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y)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y-dri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elopme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4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4"/>
        <w:ind w:left="1231"/>
      </w:pPr>
      <w:r>
        <w:rPr>
          <w:rFonts w:cs="Times New Roman" w:hAnsi="Times New Roman" w:eastAsia="Times New Roman" w:ascii="Times New Roman"/>
          <w:spacing w:val="0"/>
          <w:w w:val="100"/>
          <w:position w:val="6"/>
          <w:sz w:val="12"/>
          <w:szCs w:val="12"/>
        </w:rPr>
        <w:t>2</w:t>
      </w:r>
      <w:r>
        <w:rPr>
          <w:rFonts w:cs="Times New Roman" w:hAnsi="Times New Roman" w:eastAsia="Times New Roman" w:ascii="Times New Roman"/>
          <w:spacing w:val="-7"/>
          <w:w w:val="100"/>
          <w:position w:val="6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visualizations</w:t>
      </w:r>
      <w:r>
        <w:rPr>
          <w:rFonts w:cs="Times New Roman" w:hAnsi="Times New Roman" w:eastAsia="Times New Roman" w:ascii="Times New Roman"/>
          <w:spacing w:val="-1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0"/>
          <w:w w:val="116"/>
          <w:position w:val="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ailable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at</w:t>
      </w:r>
      <w:r>
        <w:rPr>
          <w:rFonts w:cs="Times New Roman" w:hAnsi="Times New Roman" w:eastAsia="Times New Roman" w:ascii="Times New Roman"/>
          <w:spacing w:val="27"/>
          <w:w w:val="116"/>
          <w:position w:val="0"/>
          <w:sz w:val="16"/>
          <w:szCs w:val="16"/>
        </w:rPr>
        <w:t> </w:t>
      </w:r>
      <w:hyperlink r:id="rId15">
        <w:r>
          <w:rPr>
            <w:rFonts w:cs="Times New Roman" w:hAnsi="Times New Roman" w:eastAsia="Times New Roman" w:ascii="Times New Roman"/>
            <w:spacing w:val="-5"/>
            <w:w w:val="117"/>
            <w:position w:val="0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position w:val="0"/>
            <w:sz w:val="16"/>
            <w:szCs w:val="16"/>
          </w:rPr>
          <w:t>ttp://eecs.oregonstate.edu/˜az</w:t>
        </w:r>
        <w:r>
          <w:rPr>
            <w:rFonts w:cs="Times New Roman" w:hAnsi="Times New Roman" w:eastAsia="Times New Roman" w:ascii="Times New Roman"/>
            <w:spacing w:val="1"/>
            <w:w w:val="121"/>
            <w:position w:val="0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7"/>
            <w:position w:val="0"/>
            <w:sz w:val="16"/>
            <w:szCs w:val="16"/>
          </w:rPr>
          <w:t>rbaam/OSS2014/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231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5"/>
          <w:sz w:val="12"/>
          <w:szCs w:val="12"/>
        </w:rPr>
        <w:t>3</w:t>
      </w:r>
      <w:r>
        <w:rPr>
          <w:rFonts w:cs="Times New Roman" w:hAnsi="Times New Roman" w:eastAsia="Times New Roman" w:ascii="Times New Roman"/>
          <w:spacing w:val="-7"/>
          <w:w w:val="100"/>
          <w:position w:val="5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visualizations</w:t>
      </w:r>
      <w:r>
        <w:rPr>
          <w:rFonts w:cs="Times New Roman" w:hAnsi="Times New Roman" w:eastAsia="Times New Roman" w:ascii="Times New Roman"/>
          <w:spacing w:val="-1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0"/>
          <w:w w:val="116"/>
          <w:position w:val="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ailable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16"/>
          <w:szCs w:val="16"/>
        </w:rPr>
        <w:t>at</w:t>
      </w:r>
      <w:r>
        <w:rPr>
          <w:rFonts w:cs="Times New Roman" w:hAnsi="Times New Roman" w:eastAsia="Times New Roman" w:ascii="Times New Roman"/>
          <w:spacing w:val="27"/>
          <w:w w:val="116"/>
          <w:position w:val="0"/>
          <w:sz w:val="16"/>
          <w:szCs w:val="16"/>
        </w:rPr>
        <w:t> </w:t>
      </w:r>
      <w:hyperlink r:id="rId16">
        <w:r>
          <w:rPr>
            <w:rFonts w:cs="Times New Roman" w:hAnsi="Times New Roman" w:eastAsia="Times New Roman" w:ascii="Times New Roman"/>
            <w:spacing w:val="-5"/>
            <w:w w:val="117"/>
            <w:position w:val="0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position w:val="0"/>
            <w:sz w:val="16"/>
            <w:szCs w:val="16"/>
          </w:rPr>
          <w:t>ttp://eecs.oregonstate.edu/˜az</w:t>
        </w:r>
        <w:r>
          <w:rPr>
            <w:rFonts w:cs="Times New Roman" w:hAnsi="Times New Roman" w:eastAsia="Times New Roman" w:ascii="Times New Roman"/>
            <w:spacing w:val="1"/>
            <w:w w:val="121"/>
            <w:position w:val="0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7"/>
            <w:position w:val="0"/>
            <w:sz w:val="16"/>
            <w:szCs w:val="16"/>
          </w:rPr>
          <w:t>rbaam/OSS2014/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ork-s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rather</w:t>
      </w:r>
      <w:r>
        <w:rPr>
          <w:rFonts w:cs="Times New Roman" w:hAnsi="Times New Roman" w:eastAsia="Times New Roman" w:ascii="Times New Roman"/>
          <w:spacing w:val="5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tem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spacing w:val="4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2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structure.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48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shed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lig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2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6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seen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otherwise.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7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orta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tl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limitations</w:t>
      </w:r>
      <w:r>
        <w:rPr>
          <w:rFonts w:cs="Times New Roman" w:hAnsi="Times New Roman" w:eastAsia="Times New Roman" w:ascii="Times New Roman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network-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cific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hence,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need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opt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opulation-p</w:t>
      </w:r>
      <w:r>
        <w:rPr>
          <w:rFonts w:cs="Times New Roman" w:hAnsi="Times New Roman" w:eastAsia="Times New Roman" w:ascii="Times New Roman"/>
          <w:spacing w:val="-9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esses</w:t>
      </w:r>
      <w:r>
        <w:rPr>
          <w:rFonts w:cs="Times New Roman" w:hAnsi="Times New Roman" w:eastAsia="Times New Roman" w:ascii="Times New Roman"/>
          <w:spacing w:val="31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our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03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4"/>
          <w:w w:val="127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et</w:t>
      </w:r>
      <w:r>
        <w:rPr>
          <w:rFonts w:cs="Times New Roman" w:hAnsi="Times New Roman" w:eastAsia="Times New Roman" w:ascii="Times New Roman"/>
          <w:spacing w:val="28"/>
          <w:w w:val="12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4"/>
          <w:w w:val="127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16"/>
          <w:w w:val="12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Done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statisticall</w:t>
      </w:r>
      <w:r>
        <w:rPr>
          <w:rFonts w:cs="Times New Roman" w:hAnsi="Times New Roman" w:eastAsia="Times New Roman" w:ascii="Times New Roman"/>
          <w:spacing w:val="-16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5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op-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ulation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cesses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3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underlie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formation,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dissolution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el-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unities.</w:t>
      </w:r>
      <w:r>
        <w:rPr>
          <w:rFonts w:cs="Times New Roman" w:hAnsi="Times New Roman" w:eastAsia="Times New Roman" w:ascii="Times New Roman"/>
          <w:spacing w:val="3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distinct</w:t>
      </w:r>
      <w:r>
        <w:rPr>
          <w:rFonts w:cs="Times New Roman" w:hAnsi="Times New Roman" w:eastAsia="Times New Roman" w:ascii="Times New Roman"/>
          <w:spacing w:val="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hanges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mailing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completed.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-5"/>
          <w:w w:val="11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king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progress.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Once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collected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aned,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deling.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Next,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conduct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terv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will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conclude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 w:firstLine="29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spacing w:val="3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ecific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categor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tify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early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arnin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signs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ide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tification</w:t>
      </w:r>
      <w:r>
        <w:rPr>
          <w:rFonts w:cs="Times New Roman" w:hAnsi="Times New Roman" w:eastAsia="Times New Roman" w:ascii="Times New Roman"/>
          <w:spacing w:val="1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mea-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sures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inform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those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tere</w:t>
      </w:r>
      <w:r>
        <w:rPr>
          <w:rFonts w:cs="Times New Roman" w:hAnsi="Times New Roman" w:eastAsia="Times New Roman" w:ascii="Times New Roman"/>
          <w:spacing w:val="1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ject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informed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undesirable</w:t>
      </w:r>
      <w:r>
        <w:rPr>
          <w:rFonts w:cs="Times New Roman" w:hAnsi="Times New Roman" w:eastAsia="Times New Roman" w:ascii="Times New Roman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dynamics.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6082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Timeline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7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outlines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timeline.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mapping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questions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phases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6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955"/>
      </w:pPr>
      <w:r>
        <w:pict>
          <v:group style="position:absolute;margin-left:133.768pt;margin-top:17.9489pt;width:349.383pt;height:0pt;mso-position-horizontal-relative:page;mso-position-vertical-relative:paragraph;z-index:-5361" coordorigin="2675,359" coordsize="6988,0">
            <v:shape style="position:absolute;left:2675;top:359;width:6988;height:0" coordorigin="2675,359" coordsize="6988,0" path="m2675,359l9663,359e" filled="f" stroked="t" strokeweight="0.797pt" strokecolor="#A1B5CD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A1B5CD"/>
          <w:spacing w:val="-23"/>
          <w:w w:val="13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A1B5CD"/>
          <w:spacing w:val="0"/>
          <w:w w:val="134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color w:val="A1B5CD"/>
          <w:spacing w:val="10"/>
          <w:w w:val="13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color w:val="A1B5CD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A1B5CD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05"/>
          <w:sz w:val="20"/>
          <w:szCs w:val="20"/>
        </w:rPr>
        <w:t>Timeline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169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Spring</w:t>
      </w:r>
      <w:r>
        <w:rPr>
          <w:rFonts w:cs="Times New Roman" w:hAnsi="Times New Roman" w:eastAsia="Times New Roman" w:ascii="Times New Roman"/>
          <w:spacing w:val="4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15"/>
          <w:position w:val="-1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15"/>
          <w:position w:val="-1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39"/>
          <w:w w:val="115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position w:val="-1"/>
          <w:sz w:val="20"/>
          <w:szCs w:val="20"/>
        </w:rPr>
        <w:t>Literature</w:t>
      </w:r>
      <w:r>
        <w:rPr>
          <w:rFonts w:cs="Times New Roman" w:hAnsi="Times New Roman" w:eastAsia="Times New Roman" w:ascii="Times New Roman"/>
          <w:color w:val="000000"/>
          <w:spacing w:val="-22"/>
          <w:w w:val="115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position w:val="-1"/>
          <w:sz w:val="20"/>
          <w:szCs w:val="20"/>
        </w:rPr>
        <w:t>review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93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15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15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39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20"/>
          <w:szCs w:val="20"/>
        </w:rPr>
        <w:t>Literature</w:t>
      </w:r>
      <w:r>
        <w:rPr>
          <w:rFonts w:cs="Times New Roman" w:hAnsi="Times New Roman" w:eastAsia="Times New Roman" w:ascii="Times New Roman"/>
          <w:color w:val="000000"/>
          <w:spacing w:val="-22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review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collection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 w:lineRule="auto" w:line="301"/>
        <w:ind w:left="1653" w:right="2421" w:firstLine="286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cleaning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wrangling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Wi</w:t>
      </w:r>
      <w:r>
        <w:rPr>
          <w:rFonts w:cs="Times New Roman" w:hAnsi="Times New Roman" w:eastAsia="Times New Roman" w:ascii="Times New Roman"/>
          <w:color w:val="000000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2014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09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09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5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0"/>
          <w:szCs w:val="20"/>
        </w:rPr>
        <w:t>Creating</w:t>
      </w:r>
      <w:r>
        <w:rPr>
          <w:rFonts w:cs="Times New Roman" w:hAnsi="Times New Roman" w:eastAsia="Times New Roman" w:ascii="Times New Roman"/>
          <w:color w:val="000000"/>
          <w:spacing w:val="1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color w:val="000000"/>
          <w:spacing w:val="-5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color w:val="000000"/>
          <w:spacing w:val="-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graphs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Spring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2014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7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color w:val="000000"/>
          <w:spacing w:val="6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color w:val="000000"/>
          <w:spacing w:val="2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color w:val="000000"/>
          <w:spacing w:val="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tem</w:t>
      </w:r>
      <w:r>
        <w:rPr>
          <w:rFonts w:cs="Times New Roman" w:hAnsi="Times New Roman" w:eastAsia="Times New Roman" w:ascii="Times New Roman"/>
          <w:color w:val="000000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oral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80"/>
        <w:ind w:left="3081" w:right="5239"/>
      </w:pPr>
      <w:r>
        <w:rPr>
          <w:rFonts w:cs="Times New Roman" w:hAnsi="Times New Roman" w:eastAsia="Times New Roman" w:ascii="Times New Roman"/>
          <w:spacing w:val="0"/>
          <w:w w:val="102"/>
          <w:position w:val="1"/>
          <w:sz w:val="20"/>
          <w:szCs w:val="20"/>
        </w:rPr>
        <w:t>SNA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93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1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1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6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Preliminary</w:t>
      </w:r>
      <w:r>
        <w:rPr>
          <w:rFonts w:cs="Times New Roman" w:hAnsi="Times New Roman" w:eastAsia="Times New Roman" w:ascii="Times New Roman"/>
          <w:color w:val="000000"/>
          <w:spacing w:val="-26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color w:val="000000"/>
          <w:spacing w:val="4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698"/>
      </w:pPr>
      <w:r>
        <w:pict>
          <v:group style="position:absolute;margin-left:229.853pt;margin-top:-110.038pt;width:0.996pt;height:225.752pt;mso-position-horizontal-relative:page;mso-position-vertical-relative:paragraph;z-index:-5360" coordorigin="4597,-2201" coordsize="20,4515">
            <v:shape style="position:absolute;left:4607;top:-2191;width:0;height:335" coordorigin="4607,-2191" coordsize="0,335" path="m4607,-1856l4607,-2191e" filled="f" stroked="t" strokeweight="0.996pt" strokecolor="#A1B5CD">
              <v:path arrowok="t"/>
            </v:shape>
            <v:shape style="position:absolute;left:4607;top:-1856;width:0;height:335" coordorigin="4607,-1856" coordsize="0,335" path="m4607,-1521l4607,-1856e" filled="f" stroked="t" strokeweight="0.996pt" strokecolor="#A1B5CD">
              <v:path arrowok="t"/>
            </v:shape>
            <v:shape style="position:absolute;left:4607;top:-1521;width:0;height:335" coordorigin="4607,-1521" coordsize="0,335" path="m4607,-1187l4607,-1521e" filled="f" stroked="t" strokeweight="0.996pt" strokecolor="#A1B5CD">
              <v:path arrowok="t"/>
            </v:shape>
            <v:shape style="position:absolute;left:4607;top:-1187;width:0;height:335" coordorigin="4607,-1187" coordsize="0,335" path="m4607,-852l4607,-1187e" filled="f" stroked="t" strokeweight="0.996pt" strokecolor="#A1B5CD">
              <v:path arrowok="t"/>
            </v:shape>
            <v:shape style="position:absolute;left:4607;top:-852;width:0;height:574" coordorigin="4607,-852" coordsize="0,574" path="m4607,-278l4607,-852e" filled="f" stroked="t" strokeweight="0.996pt" strokecolor="#A1B5CD">
              <v:path arrowok="t"/>
            </v:shape>
            <v:shape style="position:absolute;left:4607;top:-278;width:0;height:335" coordorigin="4607,-278" coordsize="0,335" path="m4607,57l4607,-278e" filled="f" stroked="t" strokeweight="0.996pt" strokecolor="#A1B5CD">
              <v:path arrowok="t"/>
            </v:shape>
            <v:shape style="position:absolute;left:4607;top:57;width:0;height:335" coordorigin="4607,57" coordsize="0,335" path="m4607,391l4607,57e" filled="f" stroked="t" strokeweight="0.996pt" strokecolor="#A1B5CD">
              <v:path arrowok="t"/>
            </v:shape>
            <v:shape style="position:absolute;left:4607;top:391;width:0;height:335" coordorigin="4607,391" coordsize="0,335" path="m4607,726l4607,391e" filled="f" stroked="t" strokeweight="0.996pt" strokecolor="#A1B5CD">
              <v:path arrowok="t"/>
            </v:shape>
            <v:shape style="position:absolute;left:4607;top:726;width:0;height:574" coordorigin="4607,726" coordsize="0,574" path="m4607,1300l4607,726e" filled="f" stroked="t" strokeweight="0.996pt" strokecolor="#A1B5CD">
              <v:path arrowok="t"/>
            </v:shape>
            <v:shape style="position:absolute;left:4607;top:1300;width:0;height:335" coordorigin="4607,1300" coordsize="0,335" path="m4607,1635l4607,1300e" filled="f" stroked="t" strokeweight="0.996pt" strokecolor="#A1B5CD">
              <v:path arrowok="t"/>
            </v:shape>
            <v:shape style="position:absolute;left:4607;top:1635;width:0;height:335" coordorigin="4607,1635" coordsize="0,335" path="m4607,1970l4607,1635e" filled="f" stroked="t" strokeweight="0.996pt" strokecolor="#A1B5CD">
              <v:path arrowok="t"/>
            </v:shape>
            <v:shape style="position:absolute;left:4607;top:1970;width:0;height:335" coordorigin="4607,1970" coordsize="0,335" path="m4607,2304l4607,1970e" filled="f" stroked="t" strokeweight="0.996pt" strokecolor="#A1B5CD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Spring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14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14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1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4"/>
          <w:sz w:val="20"/>
          <w:szCs w:val="20"/>
        </w:rPr>
        <w:t>Planning</w:t>
      </w:r>
      <w:r>
        <w:rPr>
          <w:rFonts w:cs="Times New Roman" w:hAnsi="Times New Roman" w:eastAsia="Times New Roman" w:ascii="Times New Roman"/>
          <w:color w:val="000000"/>
          <w:spacing w:val="-26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0"/>
          <w:szCs w:val="20"/>
        </w:rPr>
        <w:t>preliminary</w:t>
      </w:r>
      <w:r>
        <w:rPr>
          <w:rFonts w:cs="Times New Roman" w:hAnsi="Times New Roman" w:eastAsia="Times New Roman" w:ascii="Times New Roman"/>
          <w:color w:val="000000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0"/>
          <w:szCs w:val="20"/>
        </w:rPr>
        <w:t>examination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939"/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20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2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29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20"/>
          <w:szCs w:val="20"/>
        </w:rPr>
        <w:t>Prelim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 w:lineRule="auto" w:line="248"/>
        <w:ind w:left="3116" w:right="2385" w:hanging="146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collection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issue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king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1"/>
        <w:ind w:left="989" w:right="1341"/>
      </w:pP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Wi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ter/Spring</w:t>
      </w:r>
      <w:r>
        <w:rPr>
          <w:rFonts w:cs="Times New Roman" w:hAnsi="Times New Roman" w:eastAsia="Times New Roman" w:ascii="Times New Roman"/>
          <w:spacing w:val="14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15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15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39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color w:val="000000"/>
          <w:spacing w:val="-21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longitidinal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deling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1-3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698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Spring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Thesis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writing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85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June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•</w:t>
      </w:r>
      <w:r>
        <w:rPr>
          <w:rFonts w:cs="Batang" w:hAnsi="Batang" w:eastAsia="Batang" w:ascii="Batang"/>
          <w:color w:val="A1B5CD"/>
          <w:spacing w:val="0"/>
          <w:w w:val="132"/>
          <w:sz w:val="20"/>
          <w:szCs w:val="20"/>
        </w:rPr>
        <w:t> </w:t>
      </w:r>
      <w:r>
        <w:rPr>
          <w:rFonts w:cs="Batang" w:hAnsi="Batang" w:eastAsia="Batang" w:ascii="Batang"/>
          <w:color w:val="A1B5CD"/>
          <w:spacing w:val="4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Defense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(Ho</w:t>
      </w:r>
      <w:r>
        <w:rPr>
          <w:rFonts w:cs="Times New Roman" w:hAnsi="Times New Roman" w:eastAsia="Times New Roman" w:ascii="Times New Roman"/>
          <w:color w:val="000000"/>
          <w:spacing w:val="6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efully)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461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spacing w:val="6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8"/>
          <w:szCs w:val="28"/>
        </w:rPr>
        <w:t>Threats</w:t>
      </w:r>
      <w:r>
        <w:rPr>
          <w:rFonts w:cs="Times New Roman" w:hAnsi="Times New Roman" w:eastAsia="Times New Roman" w:ascii="Times New Roman"/>
          <w:spacing w:val="18"/>
          <w:w w:val="13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19"/>
          <w:w w:val="13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2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alidi</w:t>
      </w:r>
      <w:r>
        <w:rPr>
          <w:rFonts w:cs="Times New Roman" w:hAnsi="Times New Roman" w:eastAsia="Times New Roman" w:ascii="Times New Roman"/>
          <w:spacing w:val="-8"/>
          <w:w w:val="127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pres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ted</w:t>
      </w:r>
      <w:r>
        <w:rPr>
          <w:rFonts w:cs="Times New Roman" w:hAnsi="Times New Roman" w:eastAsia="Times New Roman" w:ascii="Times New Roman"/>
          <w:spacing w:val="3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findings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general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First,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reason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4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selected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candidate</w:t>
      </w:r>
      <w:r>
        <w:rPr>
          <w:rFonts w:cs="Times New Roman" w:hAnsi="Times New Roman" w:eastAsia="Times New Roman" w:ascii="Times New Roman"/>
          <w:spacing w:val="2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partly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ailabili</w:t>
      </w:r>
      <w:r>
        <w:rPr>
          <w:rFonts w:cs="Times New Roman" w:hAnsi="Times New Roman" w:eastAsia="Times New Roman" w:ascii="Times New Roman"/>
          <w:spacing w:val="-4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access,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sample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could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more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robust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estigation.</w:t>
      </w:r>
      <w:r>
        <w:rPr>
          <w:rFonts w:cs="Times New Roman" w:hAnsi="Times New Roman" w:eastAsia="Times New Roman" w:ascii="Times New Roman"/>
          <w:spacing w:val="4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Second,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online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unications.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assumption</w:t>
      </w:r>
      <w:r>
        <w:rPr>
          <w:rFonts w:cs="Times New Roman" w:hAnsi="Times New Roman" w:eastAsia="Times New Roman" w:ascii="Times New Roman"/>
          <w:spacing w:val="-2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4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unication</w:t>
      </w:r>
      <w:r>
        <w:rPr>
          <w:rFonts w:cs="Times New Roman" w:hAnsi="Times New Roman" w:eastAsia="Times New Roman" w:ascii="Times New Roman"/>
          <w:spacing w:val="22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captured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tuiti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ely</w:t>
      </w:r>
      <w:r>
        <w:rPr>
          <w:rFonts w:cs="Times New Roman" w:hAnsi="Times New Roman" w:eastAsia="Times New Roman" w:ascii="Times New Roman"/>
          <w:spacing w:val="4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erfect,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inevitable.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Third,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teractions</w:t>
      </w:r>
      <w:r>
        <w:rPr>
          <w:rFonts w:cs="Times New Roman" w:hAnsi="Times New Roman" w:eastAsia="Times New Roman" w:ascii="Times New Roman"/>
          <w:spacing w:val="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nois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approa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mig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affected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ecause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this.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955" w:right="5399"/>
      </w:pPr>
      <w:r>
        <w:rPr>
          <w:rFonts w:cs="Times New Roman" w:hAnsi="Times New Roman" w:eastAsia="Times New Roman" w:ascii="Times New Roman"/>
          <w:w w:val="118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-9"/>
          <w:w w:val="118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kn</w:t>
      </w:r>
      <w:r>
        <w:rPr>
          <w:rFonts w:cs="Times New Roman" w:hAnsi="Times New Roman" w:eastAsia="Times New Roman" w:ascii="Times New Roman"/>
          <w:spacing w:val="-9"/>
          <w:w w:val="12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wledgme</w:t>
      </w:r>
      <w:r>
        <w:rPr>
          <w:rFonts w:cs="Times New Roman" w:hAnsi="Times New Roman" w:eastAsia="Times New Roman" w:ascii="Times New Roman"/>
          <w:spacing w:val="-8"/>
          <w:w w:val="12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6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955" w:right="936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academic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adviser,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Carlos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mittee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Derric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Jacobs,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ciology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Departme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Oregon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help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lending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oks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me;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also,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Drew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Departme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thro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ology</w:t>
      </w:r>
      <w:r>
        <w:rPr>
          <w:rFonts w:cs="Times New Roman" w:hAnsi="Times New Roman" w:eastAsia="Times New Roman" w:ascii="Times New Roman"/>
          <w:spacing w:val="2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Oregon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his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advice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theories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sciences.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jects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studied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making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ailable,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ould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ossible.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3"/>
        <w:ind w:left="955" w:right="934"/>
      </w:pPr>
      <w:r>
        <w:pict>
          <v:group style="position:absolute;margin-left:133.768pt;margin-top:60.0499pt;width:379.577pt;height:0pt;mso-position-horizontal-relative:page;mso-position-vertical-relative:paragraph;z-index:-5359" coordorigin="2675,1201" coordsize="7592,0">
            <v:shape style="position:absolute;left:2675;top:1201;width:7592;height:0" coordorigin="2675,1201" coordsize="7592,0" path="m2675,1201l10267,120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8: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Explanatory</w:t>
      </w:r>
      <w:r>
        <w:rPr>
          <w:rFonts w:cs="Times New Roman" w:hAnsi="Times New Roman" w:eastAsia="Times New Roman" w:ascii="Times New Roman"/>
          <w:spacing w:val="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ariables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include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initial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[49]</w:t>
      </w:r>
      <w:r>
        <w:rPr>
          <w:rFonts w:cs="Times New Roman" w:hAnsi="Times New Roman" w:eastAsia="Times New Roman" w:ascii="Times New Roman"/>
          <w:spacing w:val="10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denoted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where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20"/>
          <w:w w:val="13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stands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alu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directed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relationship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vioral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ariable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denoted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z.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assume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-25"/>
          <w:w w:val="13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0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31"/>
          <w:w w:val="13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"/>
          <w:w w:val="13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stands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presence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4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23"/>
          <w:w w:val="134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8"/>
          <w:w w:val="134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0"/>
          <w:szCs w:val="20"/>
        </w:rPr>
        <w:t>absence.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 w:lineRule="exact" w:line="180"/>
        <w:ind w:left="1075"/>
      </w:pPr>
      <w:r>
        <w:rPr>
          <w:rFonts w:cs="Times New Roman" w:hAnsi="Times New Roman" w:eastAsia="Times New Roman" w:ascii="Times New Roman"/>
          <w:w w:val="129"/>
          <w:position w:val="-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6"/>
          <w:w w:val="129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14"/>
          <w:position w:val="-3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position w:val="-3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60"/>
        <w:ind w:left="1075"/>
      </w:pPr>
      <w:r>
        <w:pict>
          <v:group style="position:absolute;margin-left:133.768pt;margin-top:18.3954pt;width:379.577pt;height:0pt;mso-position-horizontal-relative:page;mso-position-vertical-relative:paragraph;z-index:-5358" coordorigin="2675,368" coordsize="7592,0">
            <v:shape style="position:absolute;left:2675;top:368;width:7592;height:0" coordorigin="2675,368" coordsize="7592,0" path="m2675,368l10267,36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3"/>
          <w:position w:val="-1"/>
          <w:sz w:val="20"/>
          <w:szCs w:val="20"/>
        </w:rPr>
        <w:t>effect</w:t>
      </w:r>
      <w:r>
        <w:rPr>
          <w:rFonts w:cs="Times New Roman" w:hAnsi="Times New Roman" w:eastAsia="Times New Roman" w:ascii="Times New Roman"/>
          <w:spacing w:val="0"/>
          <w:w w:val="123"/>
          <w:position w:val="-1"/>
          <w:sz w:val="20"/>
          <w:szCs w:val="20"/>
        </w:rPr>
        <w:t>                </w:t>
      </w:r>
      <w:r>
        <w:rPr>
          <w:rFonts w:cs="Times New Roman" w:hAnsi="Times New Roman" w:eastAsia="Times New Roman" w:ascii="Times New Roman"/>
          <w:spacing w:val="7"/>
          <w:w w:val="123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position w:val="11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7"/>
          <w:w w:val="123"/>
          <w:position w:val="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23"/>
          <w:position w:val="1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position w:val="11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23"/>
          <w:w w:val="123"/>
          <w:position w:val="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position w:val="11"/>
          <w:sz w:val="20"/>
          <w:szCs w:val="20"/>
        </w:rPr>
        <w:t>Statistic</w:t>
      </w:r>
      <w:r>
        <w:rPr>
          <w:rFonts w:cs="Times New Roman" w:hAnsi="Times New Roman" w:eastAsia="Times New Roman" w:ascii="Times New Roman"/>
          <w:spacing w:val="0"/>
          <w:w w:val="123"/>
          <w:position w:val="11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spacing w:val="23"/>
          <w:w w:val="123"/>
          <w:position w:val="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position w:val="11"/>
          <w:sz w:val="20"/>
          <w:szCs w:val="20"/>
        </w:rPr>
        <w:t>Description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4990"/>
        <w:sectPr>
          <w:pgMar w:footer="0" w:header="0" w:top="1480" w:bottom="280" w:left="1720" w:right="1720"/>
          <w:footerReference w:type="default" r:id="rId1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erall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tendency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3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-1"/>
          <w:sz w:val="20"/>
          <w:szCs w:val="20"/>
        </w:rPr>
        <w:t>(Negati</w:t>
      </w:r>
      <w:r>
        <w:rPr>
          <w:rFonts w:cs="Times New Roman" w:hAnsi="Times New Roman" w:eastAsia="Times New Roman" w:ascii="Times New Roman"/>
          <w:spacing w:val="-5"/>
          <w:w w:val="107"/>
          <w:position w:val="-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5"/>
      </w:pP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Outdegree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5" w:right="-50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Recipr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280"/>
        <w:ind w:left="127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99"/>
          <w:position w:val="1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3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4"/>
        <w:ind w:left="234"/>
      </w:pPr>
      <w:r>
        <w:rPr>
          <w:rFonts w:cs="Times New Roman" w:hAnsi="Times New Roman" w:eastAsia="Times New Roman" w:ascii="Times New Roman"/>
          <w:spacing w:val="0"/>
          <w:w w:val="169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auto" w:line="264"/>
        <w:ind w:left="107" w:right="-44" w:hanging="107"/>
      </w:pPr>
      <w:r>
        <w:rPr>
          <w:rFonts w:cs="Times New Roman" w:hAnsi="Times New Roman" w:eastAsia="Times New Roman" w:ascii="Times New Roman"/>
          <w:spacing w:val="0"/>
          <w:w w:val="199"/>
          <w:position w:val="2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8"/>
          <w:w w:val="169"/>
          <w:position w:val="0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45"/>
          <w:position w:val="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45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69"/>
          <w:position w:val="0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5" w:lineRule="auto" w:line="249"/>
        <w:ind w:right="33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parameter</w:t>
      </w:r>
      <w:r>
        <w:rPr>
          <w:rFonts w:cs="Times New Roman" w:hAnsi="Times New Roman" w:eastAsia="Times New Roman" w:ascii="Times New Roman"/>
          <w:spacing w:val="4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erage,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cost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friendship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higher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fits)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right="745"/>
        <w:sectPr>
          <w:type w:val="continuous"/>
          <w:pgSz w:w="12240" w:h="15840"/>
          <w:pgMar w:top="1480" w:bottom="280" w:left="1720" w:right="1720"/>
          <w:cols w:num="3" w:equalWidth="off">
            <w:col w:w="2069" w:space="1236"/>
            <w:col w:w="820" w:space="865"/>
            <w:col w:w="3810"/>
          </w:cols>
        </w:sectPr>
      </w:pP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recipr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cated</w:t>
      </w:r>
      <w:r>
        <w:rPr>
          <w:rFonts w:cs="Times New Roman" w:hAnsi="Times New Roman" w:eastAsia="Times New Roman" w:ascii="Times New Roman"/>
          <w:spacing w:val="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480" w:bottom="280" w:left="172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tabs>
          <w:tab w:pos="3060" w:val="left"/>
        </w:tabs>
        <w:jc w:val="left"/>
        <w:spacing w:before="42" w:lineRule="auto" w:line="255"/>
        <w:ind w:left="3170" w:right="-47" w:hanging="209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Balance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2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position w:val="3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6"/>
          <w:w w:val="127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sim</w:t>
      </w:r>
      <w:r>
        <w:rPr>
          <w:rFonts w:cs="Times New Roman" w:hAnsi="Times New Roman" w:eastAsia="Times New Roman" w:ascii="Times New Roman"/>
          <w:spacing w:val="0"/>
          <w:w w:val="157"/>
          <w:position w:val="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57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69"/>
          <w:position w:val="0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right="339"/>
        <w:sectPr>
          <w:type w:val="continuous"/>
          <w:pgSz w:w="12240" w:h="15840"/>
          <w:pgMar w:top="1480" w:bottom="280" w:left="1720" w:right="1720"/>
          <w:cols w:num="2" w:equalWidth="off">
            <w:col w:w="4359" w:space="631"/>
            <w:col w:w="38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ucturally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similar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(structural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equi</w:t>
      </w:r>
      <w:r>
        <w:rPr>
          <w:rFonts w:cs="Times New Roman" w:hAnsi="Times New Roman" w:eastAsia="Times New Roman" w:ascii="Times New Roman"/>
          <w:spacing w:val="-10"/>
          <w:w w:val="10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alence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outgoing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ties)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172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 w:lineRule="auto" w:line="249"/>
        <w:ind w:left="1075" w:right="-34"/>
      </w:pP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ariate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sim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lari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340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99"/>
          <w:position w:val="18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4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1"/>
          <w:sz w:val="20"/>
          <w:szCs w:val="20"/>
        </w:rPr>
        <w:t>sim</w:t>
      </w:r>
      <w:r>
        <w:rPr>
          <w:rFonts w:cs="Times New Roman" w:hAnsi="Times New Roman" w:eastAsia="Times New Roman" w:ascii="Times New Roman"/>
          <w:spacing w:val="0"/>
          <w:w w:val="157"/>
          <w:position w:val="-4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4"/>
          <w:szCs w:val="14"/>
        </w:rPr>
        <w:t>                     </w:t>
      </w:r>
      <w:r>
        <w:rPr>
          <w:rFonts w:cs="Times New Roman" w:hAnsi="Times New Roman" w:eastAsia="Times New Roman" w:ascii="Times New Roman"/>
          <w:spacing w:val="-8"/>
          <w:w w:val="100"/>
          <w:position w:val="-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position w:val="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3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46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3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imil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2"/>
          <w:sz w:val="20"/>
          <w:szCs w:val="20"/>
        </w:rPr>
        <w:t>others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7"/>
        <w:sectPr>
          <w:type w:val="continuous"/>
          <w:pgSz w:w="12240" w:h="15840"/>
          <w:pgMar w:top="1480" w:bottom="280" w:left="1720" w:right="1720"/>
          <w:cols w:num="2" w:equalWidth="off">
            <w:col w:w="2450" w:space="744"/>
            <w:col w:w="5606"/>
          </w:cols>
        </w:sectPr>
      </w:pPr>
      <w:r>
        <w:rPr>
          <w:rFonts w:cs="Times New Roman" w:hAnsi="Times New Roman" w:eastAsia="Times New Roman" w:ascii="Times New Roman"/>
          <w:spacing w:val="0"/>
          <w:w w:val="169"/>
          <w:position w:val="-1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69"/>
          <w:position w:val="-1"/>
          <w:sz w:val="14"/>
          <w:szCs w:val="14"/>
        </w:rPr>
        <w:t>                          </w:t>
      </w:r>
      <w:r>
        <w:rPr>
          <w:rFonts w:cs="Times New Roman" w:hAnsi="Times New Roman" w:eastAsia="Times New Roman" w:ascii="Times New Roman"/>
          <w:spacing w:val="27"/>
          <w:w w:val="169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(homophile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1"/>
          <w:sz w:val="20"/>
          <w:szCs w:val="20"/>
        </w:rPr>
        <w:t>selection)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  <w:sectPr>
          <w:type w:val="continuous"/>
          <w:pgSz w:w="12240" w:h="15840"/>
          <w:pgMar w:top="1480" w:bottom="280" w:left="172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2"/>
        <w:ind w:left="1075" w:right="-67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3-cycles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      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99"/>
          <w:position w:val="2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5"/>
          <w:w w:val="132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99"/>
          <w:position w:val="2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8"/>
          <w:w w:val="169"/>
          <w:position w:val="0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-25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14"/>
          <w:szCs w:val="14"/>
        </w:rPr>
        <w:t>hi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</w:pPr>
      <w:r>
        <w:br w:type="column"/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relationship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cycles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sectPr>
          <w:type w:val="continuous"/>
          <w:pgSz w:w="12240" w:h="15840"/>
          <w:pgMar w:top="1480" w:bottom="280" w:left="1720" w:right="1720"/>
          <w:cols w:num="2" w:equalWidth="off">
            <w:col w:w="4457" w:space="533"/>
            <w:col w:w="381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(negati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parameter</w:t>
      </w:r>
      <w:r>
        <w:rPr>
          <w:rFonts w:cs="Times New Roman" w:hAnsi="Times New Roman" w:eastAsia="Times New Roman" w:ascii="Times New Roman"/>
          <w:spacing w:val="4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absense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3080"/>
      </w:pPr>
      <w:r>
        <w:rPr>
          <w:rFonts w:cs="Times New Roman" w:hAnsi="Times New Roman" w:eastAsia="Times New Roman" w:ascii="Times New Roman"/>
          <w:spacing w:val="0"/>
          <w:w w:val="151"/>
          <w:position w:val="4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51"/>
          <w:position w:val="4"/>
          <w:sz w:val="14"/>
          <w:szCs w:val="14"/>
        </w:rPr>
        <w:t>         </w:t>
      </w:r>
      <w:r>
        <w:rPr>
          <w:rFonts w:cs="Times New Roman" w:hAnsi="Times New Roman" w:eastAsia="Times New Roman" w:ascii="Times New Roman"/>
          <w:spacing w:val="11"/>
          <w:w w:val="151"/>
          <w:position w:val="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51"/>
          <w:position w:val="3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51"/>
          <w:position w:val="3"/>
          <w:sz w:val="14"/>
          <w:szCs w:val="14"/>
        </w:rPr>
        <w:t>                     </w:t>
      </w:r>
      <w:r>
        <w:rPr>
          <w:rFonts w:cs="Times New Roman" w:hAnsi="Times New Roman" w:eastAsia="Times New Roman" w:ascii="Times New Roman"/>
          <w:spacing w:val="43"/>
          <w:w w:val="151"/>
          <w:position w:val="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0"/>
          <w:szCs w:val="20"/>
        </w:rPr>
        <w:t>hierar</w:t>
      </w:r>
      <w:r>
        <w:rPr>
          <w:rFonts w:cs="Times New Roman" w:hAnsi="Times New Roman" w:eastAsia="Times New Roman" w:ascii="Times New Roman"/>
          <w:spacing w:val="-5"/>
          <w:w w:val="107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1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y)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  <w:sectPr>
          <w:type w:val="continuous"/>
          <w:pgSz w:w="12240" w:h="15840"/>
          <w:pgMar w:top="1480" w:bottom="280" w:left="1720" w:right="1720"/>
        </w:sectPr>
      </w:pPr>
      <w:r>
        <w:rPr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5" w:right="-50"/>
      </w:pPr>
      <w:r>
        <w:rPr>
          <w:rFonts w:cs="Times New Roman" w:hAnsi="Times New Roman" w:eastAsia="Times New Roman" w:ascii="Times New Roman"/>
          <w:spacing w:val="-16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ransiti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0" w:lineRule="exact" w:line="360"/>
        <w:ind w:right="-64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99"/>
          <w:position w:val="1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2"/>
          <w:position w:val="-1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5"/>
          <w:w w:val="132"/>
          <w:position w:val="-1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99"/>
          <w:position w:val="1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7"/>
          <w:position w:val="-10"/>
          <w:sz w:val="14"/>
          <w:szCs w:val="14"/>
        </w:rPr>
        <w:t>ih</w:t>
      </w:r>
      <w:r>
        <w:rPr>
          <w:rFonts w:cs="Times New Roman" w:hAnsi="Times New Roman" w:eastAsia="Times New Roman" w:ascii="Times New Roman"/>
          <w:spacing w:val="-25"/>
          <w:w w:val="100"/>
          <w:position w:val="-1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6"/>
          <w:position w:val="-10"/>
          <w:sz w:val="14"/>
          <w:szCs w:val="14"/>
        </w:rPr>
        <w:t>hj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 w:lineRule="atLeast" w:line="240"/>
        <w:ind w:right="338"/>
        <w:sectPr>
          <w:type w:val="continuous"/>
          <w:pgSz w:w="12240" w:h="15840"/>
          <w:pgMar w:top="1480" w:bottom="280" w:left="1720" w:right="1720"/>
          <w:cols w:num="3" w:equalWidth="off">
            <w:col w:w="1946" w:space="1027"/>
            <w:col w:w="1476" w:space="541"/>
            <w:col w:w="38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triadic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closure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neig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(linear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um-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20"/>
        <w:ind w:left="1075" w:right="-50"/>
      </w:pPr>
      <w:r>
        <w:rPr>
          <w:rFonts w:cs="Times New Roman" w:hAnsi="Times New Roman" w:eastAsia="Times New Roman" w:ascii="Times New Roman"/>
          <w:spacing w:val="0"/>
          <w:w w:val="111"/>
          <w:position w:val="2"/>
          <w:sz w:val="20"/>
          <w:szCs w:val="20"/>
        </w:rPr>
        <w:t>triplets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sectPr>
          <w:type w:val="continuous"/>
          <w:pgSz w:w="12240" w:h="15840"/>
          <w:pgMar w:top="1480" w:bottom="280" w:left="1720" w:right="1720"/>
          <w:cols w:num="2" w:equalWidth="off">
            <w:col w:w="1696" w:space="1384"/>
            <w:col w:w="572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51"/>
          <w:position w:val="4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51"/>
          <w:position w:val="4"/>
          <w:sz w:val="14"/>
          <w:szCs w:val="14"/>
        </w:rPr>
        <w:t>         </w:t>
      </w:r>
      <w:r>
        <w:rPr>
          <w:rFonts w:cs="Times New Roman" w:hAnsi="Times New Roman" w:eastAsia="Times New Roman" w:ascii="Times New Roman"/>
          <w:spacing w:val="11"/>
          <w:w w:val="151"/>
          <w:position w:val="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51"/>
          <w:position w:val="3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51"/>
          <w:position w:val="3"/>
          <w:sz w:val="14"/>
          <w:szCs w:val="14"/>
        </w:rPr>
        <w:t>                     </w:t>
      </w:r>
      <w:r>
        <w:rPr>
          <w:rFonts w:cs="Times New Roman" w:hAnsi="Times New Roman" w:eastAsia="Times New Roman" w:ascii="Times New Roman"/>
          <w:spacing w:val="43"/>
          <w:w w:val="151"/>
          <w:position w:val="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indirect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0"/>
          <w:szCs w:val="20"/>
        </w:rPr>
        <w:t>ties)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  <w:sectPr>
          <w:type w:val="continuous"/>
          <w:pgSz w:w="12240" w:h="15840"/>
          <w:pgMar w:top="1480" w:bottom="280" w:left="1720" w:right="172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2"/>
        <w:ind w:left="1075" w:right="-67"/>
      </w:pP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ransiti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99"/>
          <w:position w:val="2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0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3"/>
          <w:sz w:val="20"/>
          <w:szCs w:val="20"/>
        </w:rPr>
        <w:t>max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-25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14"/>
          <w:szCs w:val="14"/>
        </w:rPr>
        <w:t>ih</w:t>
      </w:r>
      <w:r>
        <w:rPr>
          <w:rFonts w:cs="Times New Roman" w:hAnsi="Times New Roman" w:eastAsia="Times New Roman" w:ascii="Times New Roman"/>
          <w:spacing w:val="-25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6"/>
          <w:position w:val="0"/>
          <w:sz w:val="14"/>
          <w:szCs w:val="14"/>
        </w:rPr>
        <w:t>hj</w:t>
      </w:r>
      <w:r>
        <w:rPr>
          <w:rFonts w:cs="Times New Roman" w:hAnsi="Times New Roman" w:eastAsia="Times New Roman" w:ascii="Times New Roman"/>
          <w:spacing w:val="-17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spacing w:before="29"/>
        <w:ind w:left="2900" w:right="1589"/>
      </w:pPr>
      <w:r>
        <w:rPr>
          <w:rFonts w:cs="Times New Roman" w:hAnsi="Times New Roman" w:eastAsia="Times New Roman" w:ascii="Times New Roman"/>
          <w:spacing w:val="0"/>
          <w:w w:val="169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right="338"/>
        <w:sectPr>
          <w:type w:val="continuous"/>
          <w:pgSz w:w="12240" w:h="15840"/>
          <w:pgMar w:top="1480" w:bottom="280" w:left="1720" w:right="1720"/>
          <w:cols w:num="2" w:equalWidth="off">
            <w:col w:w="4616" w:space="374"/>
            <w:col w:w="38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triadic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closure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neig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(binary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</w:rPr>
        <w:t>effec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indir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ties)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1720" w:right="1720"/>
        </w:sectPr>
      </w:pPr>
      <w:r>
        <w:rPr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40"/>
        <w:ind w:left="1075" w:right="-50"/>
      </w:pPr>
      <w:r>
        <w:rPr>
          <w:rFonts w:cs="Times New Roman" w:hAnsi="Times New Roman" w:eastAsia="Times New Roman" w:ascii="Times New Roman"/>
          <w:spacing w:val="0"/>
          <w:w w:val="112"/>
          <w:position w:val="-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7"/>
          <w:w w:val="112"/>
          <w:position w:val="-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12"/>
          <w:position w:val="-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position w:val="-6"/>
          <w:sz w:val="20"/>
          <w:szCs w:val="20"/>
        </w:rPr>
        <w:t>ariate</w:t>
      </w:r>
      <w:r>
        <w:rPr>
          <w:rFonts w:cs="Times New Roman" w:hAnsi="Times New Roman" w:eastAsia="Times New Roman" w:ascii="Times New Roman"/>
          <w:spacing w:val="-13"/>
          <w:w w:val="112"/>
          <w:position w:val="-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-6"/>
          <w:sz w:val="20"/>
          <w:szCs w:val="20"/>
        </w:rPr>
        <w:t>alter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340"/>
        <w:sectPr>
          <w:type w:val="continuous"/>
          <w:pgSz w:w="12240" w:h="15840"/>
          <w:pgMar w:top="1480" w:bottom="280" w:left="1720" w:right="1720"/>
          <w:cols w:num="2" w:equalWidth="off">
            <w:col w:w="2371" w:space="723"/>
            <w:col w:w="570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99"/>
          <w:position w:val="18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4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4"/>
          <w:position w:val="-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69"/>
          <w:position w:val="-4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-4"/>
          <w:sz w:val="14"/>
          <w:szCs w:val="14"/>
        </w:rPr>
        <w:t> </w:t>
      </w:r>
      <w:r>
        <w:rPr>
          <w:rFonts w:cs="Batang" w:hAnsi="Batang" w:eastAsia="Batang" w:ascii="Batang"/>
          <w:spacing w:val="0"/>
          <w:w w:val="95"/>
          <w:position w:val="-1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81"/>
          <w:w w:val="100"/>
          <w:position w:val="-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0"/>
          <w:w w:val="100"/>
          <w:position w:val="-1"/>
          <w:sz w:val="20"/>
          <w:szCs w:val="20"/>
        </w:rPr>
        <w:t>¯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spacing w:val="22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effect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alter’s</w:t>
      </w:r>
      <w:r>
        <w:rPr>
          <w:rFonts w:cs="Times New Roman" w:hAnsi="Times New Roman" w:eastAsia="Times New Roman" w:ascii="Times New Roman"/>
          <w:spacing w:val="28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39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2"/>
          <w:sz w:val="20"/>
          <w:szCs w:val="20"/>
        </w:rPr>
        <w:t>(c</w:t>
      </w:r>
      <w:r>
        <w:rPr>
          <w:rFonts w:cs="Times New Roman" w:hAnsi="Times New Roman" w:eastAsia="Times New Roman" w:ascii="Times New Roman"/>
          <w:spacing w:val="-6"/>
          <w:w w:val="99"/>
          <w:position w:val="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5"/>
          <w:position w:val="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position w:val="2"/>
          <w:sz w:val="20"/>
          <w:szCs w:val="20"/>
        </w:rPr>
        <w:t>ariate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3201"/>
      </w:pPr>
      <w:r>
        <w:rPr>
          <w:rFonts w:cs="Times New Roman" w:hAnsi="Times New Roman" w:eastAsia="Times New Roman" w:ascii="Times New Roman"/>
          <w:spacing w:val="0"/>
          <w:w w:val="169"/>
          <w:position w:val="-1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69"/>
          <w:position w:val="-1"/>
          <w:sz w:val="14"/>
          <w:szCs w:val="14"/>
        </w:rPr>
        <w:t>                            </w:t>
      </w:r>
      <w:r>
        <w:rPr>
          <w:rFonts w:cs="Times New Roman" w:hAnsi="Times New Roman" w:eastAsia="Times New Roman" w:ascii="Times New Roman"/>
          <w:spacing w:val="8"/>
          <w:w w:val="169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0"/>
          <w:szCs w:val="20"/>
        </w:rPr>
        <w:t>determines</w:t>
      </w:r>
      <w:r>
        <w:rPr>
          <w:rFonts w:cs="Times New Roman" w:hAnsi="Times New Roman" w:eastAsia="Times New Roman" w:ascii="Times New Roman"/>
          <w:spacing w:val="4"/>
          <w:w w:val="10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position w:val="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0"/>
          <w:szCs w:val="20"/>
        </w:rPr>
        <w:t>opulari</w:t>
      </w:r>
      <w:r>
        <w:rPr>
          <w:rFonts w:cs="Times New Roman" w:hAnsi="Times New Roman" w:eastAsia="Times New Roman" w:ascii="Times New Roman"/>
          <w:spacing w:val="-5"/>
          <w:w w:val="108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4"/>
          <w:w w:val="10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position w:val="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0"/>
          <w:szCs w:val="20"/>
        </w:rPr>
        <w:t>ork)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  <w:sectPr>
          <w:type w:val="continuous"/>
          <w:pgSz w:w="12240" w:h="15840"/>
          <w:pgMar w:top="1480" w:bottom="280" w:left="1720" w:right="1720"/>
        </w:sectPr>
      </w:pPr>
      <w:r>
        <w:rPr>
          <w:sz w:val="28"/>
          <w:szCs w:val="28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5" w:right="-50"/>
      </w:pP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ariate</w:t>
      </w:r>
      <w:r>
        <w:rPr>
          <w:rFonts w:cs="Times New Roman" w:hAnsi="Times New Roman" w:eastAsia="Times New Roman" w:ascii="Times New Roman"/>
          <w:spacing w:val="2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ego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400"/>
        <w:ind w:right="-7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99"/>
          <w:position w:val="1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66"/>
          <w:w w:val="199"/>
          <w:position w:val="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-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57"/>
          <w:position w:val="-5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-17"/>
          <w:w w:val="100"/>
          <w:position w:val="-5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-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position w:val="-2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16"/>
          <w:position w:val="-5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14"/>
          <w:w w:val="116"/>
          <w:position w:val="-5"/>
          <w:sz w:val="14"/>
          <w:szCs w:val="14"/>
        </w:rPr>
        <w:t> </w:t>
      </w:r>
      <w:r>
        <w:rPr>
          <w:rFonts w:cs="Batang" w:hAnsi="Batang" w:eastAsia="Batang" w:ascii="Batang"/>
          <w:spacing w:val="0"/>
          <w:w w:val="95"/>
          <w:position w:val="-2"/>
          <w:sz w:val="20"/>
          <w:szCs w:val="20"/>
        </w:rPr>
        <w:t>−</w:t>
      </w:r>
      <w:r>
        <w:rPr>
          <w:rFonts w:cs="Batang" w:hAnsi="Batang" w:eastAsia="Batang" w:ascii="Batang"/>
          <w:spacing w:val="-19"/>
          <w:w w:val="95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81"/>
          <w:w w:val="104"/>
          <w:position w:val="-2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-10"/>
          <w:w w:val="99"/>
          <w:position w:val="-2"/>
          <w:sz w:val="20"/>
          <w:szCs w:val="20"/>
        </w:rPr>
        <w:t>¯</w:t>
      </w:r>
      <w:r>
        <w:rPr>
          <w:rFonts w:cs="Times New Roman" w:hAnsi="Times New Roman" w:eastAsia="Times New Roman" w:ascii="Times New Roman"/>
          <w:spacing w:val="0"/>
          <w:w w:val="116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4"/>
        <w:ind w:left="107"/>
      </w:pPr>
      <w:r>
        <w:rPr>
          <w:rFonts w:cs="Times New Roman" w:hAnsi="Times New Roman" w:eastAsia="Times New Roman" w:ascii="Times New Roman"/>
          <w:spacing w:val="0"/>
          <w:w w:val="169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right="338"/>
        <w:sectPr>
          <w:type w:val="continuous"/>
          <w:pgSz w:w="12240" w:h="15840"/>
          <w:pgMar w:top="1480" w:bottom="280" w:left="1720" w:right="1720"/>
          <w:cols w:num="3" w:equalWidth="off">
            <w:col w:w="2260" w:space="843"/>
            <w:col w:w="1234" w:space="653"/>
            <w:col w:w="38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effect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ego’s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pref-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erence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(c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2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ari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1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determines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activi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ork)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0" w:lineRule="exact" w:line="160"/>
        <w:sectPr>
          <w:type w:val="continuous"/>
          <w:pgSz w:w="12240" w:h="15840"/>
          <w:pgMar w:top="1480" w:bottom="280" w:left="1720" w:right="172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075" w:right="-34"/>
      </w:pPr>
      <w:r>
        <w:pict>
          <v:group style="position:absolute;margin-left:133.768pt;margin-top:45.5789pt;width:379.577pt;height:0pt;mso-position-horizontal-relative:page;mso-position-vertical-relative:paragraph;z-index:-5357" coordorigin="2675,912" coordsize="7592,0">
            <v:shape style="position:absolute;left:2675;top:912;width:7592;height:0" coordorigin="2675,912" coordsize="7592,0" path="m2675,912l10267,91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200"/>
        <w:ind w:right="365"/>
      </w:pPr>
      <w:r>
        <w:pict>
          <v:shape type="#_x0000_t202" style="position:absolute;margin-left:220.442pt;margin-top:5.26108pt;width:108.42pt;height:14.0155pt;mso-position-horizontal-relative:page;mso-position-vertical-relative:paragraph;z-index:-5356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lineRule="exact" w:line="260"/>
                    <w:ind w:right="-62"/>
                  </w:pPr>
                  <w:r>
                    <w:rPr>
                      <w:rFonts w:cs="Times New Roman" w:hAnsi="Times New Roman" w:eastAsia="Times New Roman" w:ascii="Times New Roman"/>
                      <w:w w:val="199"/>
                      <w:position w:val="18"/>
                      <w:sz w:val="20"/>
                      <w:szCs w:val="20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w w:val="106"/>
                      <w:position w:val="-1"/>
                      <w:sz w:val="20"/>
                      <w:szCs w:val="20"/>
                    </w:rPr>
                    <w:t>(1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position w:val="-1"/>
                      <w:sz w:val="20"/>
                      <w:szCs w:val="20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spacing w:val="5"/>
                      <w:w w:val="100"/>
                      <w:position w:val="-1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spacing w:val="3"/>
                      <w:w w:val="100"/>
                      <w:position w:val="-1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)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max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spacing w:val="12"/>
                      <w:w w:val="100"/>
                      <w:position w:val="-1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(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"/>
                      <w:sz w:val="20"/>
                      <w:szCs w:val="20"/>
                    </w:rPr>
                    <w:t>          </w:t>
                  </w:r>
                  <w:r>
                    <w:rPr>
                      <w:rFonts w:cs="Times New Roman" w:hAnsi="Times New Roman" w:eastAsia="Times New Roman" w:ascii="Times New Roman"/>
                      <w:spacing w:val="26"/>
                      <w:w w:val="100"/>
                      <w:position w:val="-1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6"/>
                      <w:position w:val="-1"/>
                      <w:sz w:val="20"/>
                      <w:szCs w:val="20"/>
                    </w:rPr>
                    <w:t>)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99"/>
          <w:position w:val="-2"/>
          <w:sz w:val="20"/>
          <w:szCs w:val="20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180"/>
        <w:ind w:left="465"/>
      </w:pPr>
      <w:r>
        <w:rPr>
          <w:rFonts w:cs="Batang" w:hAnsi="Batang" w:eastAsia="Batang" w:ascii="Batang"/>
          <w:spacing w:val="0"/>
          <w:w w:val="100"/>
          <w:position w:val="2"/>
          <w:sz w:val="20"/>
          <w:szCs w:val="20"/>
        </w:rPr>
        <w:t>−</w:t>
      </w:r>
      <w:r>
        <w:rPr>
          <w:rFonts w:cs="Batang" w:hAnsi="Batang" w:eastAsia="Batang" w:ascii="Batang"/>
          <w:spacing w:val="39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position w:val="-1"/>
          <w:sz w:val="14"/>
          <w:szCs w:val="14"/>
        </w:rPr>
        <w:t>ij</w:t>
      </w:r>
      <w:r>
        <w:rPr>
          <w:rFonts w:cs="Times New Roman" w:hAnsi="Times New Roman" w:eastAsia="Times New Roman" w:ascii="Times New Roman"/>
          <w:spacing w:val="0"/>
          <w:w w:val="145"/>
          <w:position w:val="-1"/>
          <w:sz w:val="14"/>
          <w:szCs w:val="14"/>
        </w:rPr>
        <w:t>        </w:t>
      </w:r>
      <w:r>
        <w:rPr>
          <w:rFonts w:cs="Times New Roman" w:hAnsi="Times New Roman" w:eastAsia="Times New Roman" w:ascii="Times New Roman"/>
          <w:spacing w:val="43"/>
          <w:w w:val="145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45"/>
          <w:position w:val="-1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29"/>
          <w:w w:val="145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7"/>
          <w:position w:val="-1"/>
          <w:sz w:val="14"/>
          <w:szCs w:val="14"/>
        </w:rPr>
        <w:t>ih</w:t>
      </w:r>
      <w:r>
        <w:rPr>
          <w:rFonts w:cs="Times New Roman" w:hAnsi="Times New Roman" w:eastAsia="Times New Roman" w:ascii="Times New Roman"/>
          <w:spacing w:val="-25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6"/>
          <w:position w:val="-1"/>
          <w:sz w:val="14"/>
          <w:szCs w:val="14"/>
        </w:rPr>
        <w:t>hj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4"/>
        <w:ind w:left="107"/>
      </w:pPr>
      <w:r>
        <w:rPr>
          <w:rFonts w:cs="Times New Roman" w:hAnsi="Times New Roman" w:eastAsia="Times New Roman" w:ascii="Times New Roman"/>
          <w:spacing w:val="0"/>
          <w:w w:val="169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right="338"/>
        <w:sectPr>
          <w:type w:val="continuous"/>
          <w:pgSz w:w="12240" w:h="15840"/>
          <w:pgMar w:top="1480" w:bottom="280" w:left="1720" w:right="1720"/>
          <w:cols w:num="3" w:equalWidth="off">
            <w:col w:w="2450" w:space="239"/>
            <w:col w:w="2169" w:space="132"/>
            <w:col w:w="38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others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tance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(negati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measure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triadic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sure;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means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stronger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clo-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sure)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955"/>
      </w:pPr>
      <w:r>
        <w:rPr>
          <w:rFonts w:cs="Times New Roman" w:hAnsi="Times New Roman" w:eastAsia="Times New Roman" w:ascii="Times New Roman"/>
          <w:w w:val="121"/>
          <w:sz w:val="49"/>
          <w:szCs w:val="49"/>
        </w:rPr>
        <w:t>Bibliograp</w:t>
      </w:r>
      <w:r>
        <w:rPr>
          <w:rFonts w:cs="Times New Roman" w:hAnsi="Times New Roman" w:eastAsia="Times New Roman" w:ascii="Times New Roman"/>
          <w:spacing w:val="-13"/>
          <w:w w:val="121"/>
          <w:sz w:val="49"/>
          <w:szCs w:val="49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[1]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Asur,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S.,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1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arthasarat</w:t>
      </w:r>
      <w:r>
        <w:rPr>
          <w:rFonts w:cs="Times New Roman" w:hAnsi="Times New Roman" w:eastAsia="Times New Roman" w:ascii="Times New Roman"/>
          <w:spacing w:val="-6"/>
          <w:w w:val="11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9"/>
          <w:w w:val="11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9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Ucar,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(2009),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event-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ame-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work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cha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acterizing</w:t>
      </w:r>
      <w:r>
        <w:rPr>
          <w:rFonts w:cs="Times New Roman" w:hAnsi="Times New Roman" w:eastAsia="Times New Roman" w:ascii="Times New Roman"/>
          <w:spacing w:val="3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evolutionary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ehavior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inte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action</w:t>
      </w:r>
      <w:r>
        <w:rPr>
          <w:rFonts w:cs="Times New Roman" w:hAnsi="Times New Roman" w:eastAsia="Times New Roman" w:ascii="Times New Roman"/>
          <w:spacing w:val="3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aphs,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wledge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ery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3,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4,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16,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2009),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36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pages.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2009.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[2]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1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awing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Big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Pictu</w:t>
      </w:r>
      <w:r>
        <w:rPr>
          <w:rFonts w:cs="Times New Roman" w:hAnsi="Times New Roman" w:eastAsia="Times New Roman" w:ascii="Times New Roman"/>
          <w:spacing w:val="-11"/>
          <w:w w:val="11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41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Visu-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alization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0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22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[3]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1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6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Col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(INSNA)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XXXIV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[4]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3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awing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Pictu</w:t>
      </w:r>
      <w:r>
        <w:rPr>
          <w:rFonts w:cs="Times New Roman" w:hAnsi="Times New Roman" w:eastAsia="Times New Roman" w:ascii="Times New Roman"/>
          <w:spacing w:val="-11"/>
          <w:w w:val="11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nalyzing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a-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nalysis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9th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Symp.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oration,</w:t>
      </w:r>
      <w:r>
        <w:rPr>
          <w:rFonts w:cs="Times New Roman" w:hAnsi="Times New Roman" w:eastAsia="Times New Roman" w:ascii="Times New Roman"/>
          <w:spacing w:val="1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[5]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3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naly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0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46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Cons.,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[6]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1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A.,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6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spacing w:val="2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ative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opment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IEEE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Symp.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Languages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Human-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Computi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ng,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7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[7]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Baishakhi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REPE</w:t>
      </w:r>
      <w:r>
        <w:rPr>
          <w:rFonts w:cs="Times New Roman" w:hAnsi="Times New Roman" w:eastAsia="Times New Roman" w:ascii="Times New Roman"/>
          <w:spacing w:val="-16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TOIRE:</w:t>
      </w:r>
      <w:r>
        <w:rPr>
          <w:rFonts w:cs="Times New Roman" w:hAnsi="Times New Roman" w:eastAsia="Times New Roman" w:ascii="Times New Roman"/>
          <w:spacing w:val="5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oss-system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cts,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SIGSOFT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Symp.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oundat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ions</w:t>
      </w:r>
      <w:r>
        <w:rPr>
          <w:rFonts w:cs="Times New Roman" w:hAnsi="Times New Roman" w:eastAsia="Times New Roman" w:ascii="Times New Roman"/>
          <w:spacing w:val="1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3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[8]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Bastian,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M.,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Heym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Jaco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Gephi: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exploring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manipulating</w:t>
      </w:r>
      <w:r>
        <w:rPr>
          <w:rFonts w:cs="Times New Roman" w:hAnsi="Times New Roman" w:eastAsia="Times New Roman" w:ascii="Times New Roman"/>
          <w:spacing w:val="2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AAAI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8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eblogs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Media,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2009.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1075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[9]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Bezru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K,,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ell,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Violent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Splits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althy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vides?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420" w:right="936"/>
        <w:sectPr>
          <w:pgNumType w:start="25"/>
          <w:pgMar w:footer="1737" w:header="0" w:top="1480" w:bottom="280" w:left="1720" w:right="1720"/>
          <w:footerReference w:type="default" r:id="rId18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Coping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Injusti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ough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aultlines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ersonnel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Psy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holog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63,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Issue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2010.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[10]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Bird,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attison,</w:t>
      </w:r>
      <w:r>
        <w:rPr>
          <w:rFonts w:cs="Times New Roman" w:hAnsi="Times New Roman" w:eastAsia="Times New Roman" w:ascii="Times New Roman"/>
          <w:spacing w:val="35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D’Souza,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V.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atent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structu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cts,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16th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IG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OFT</w:t>
      </w:r>
      <w:r>
        <w:rPr>
          <w:rFonts w:cs="Times New Roman" w:hAnsi="Times New Roman" w:eastAsia="Times New Roman" w:ascii="Times New Roman"/>
          <w:spacing w:val="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osium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oundations</w:t>
      </w:r>
      <w:r>
        <w:rPr>
          <w:rFonts w:cs="Times New Roman" w:hAnsi="Times New Roman" w:eastAsia="Times New Roman" w:ascii="Times New Roman"/>
          <w:spacing w:val="1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5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2008.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[11]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Brandes,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1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aster</w:t>
      </w:r>
      <w:r>
        <w:rPr>
          <w:rFonts w:cs="Times New Roman" w:hAnsi="Times New Roman" w:eastAsia="Times New Roman" w:ascii="Times New Roman"/>
          <w:spacing w:val="15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lgorithm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Betw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Cent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ality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”,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Mathematical</w:t>
      </w:r>
      <w:r>
        <w:rPr>
          <w:rFonts w:cs="Times New Roman" w:hAnsi="Times New Roman" w:eastAsia="Times New Roman" w:ascii="Times New Roman"/>
          <w:spacing w:val="1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ciology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25(2):163-177,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2001.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[12]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Chakrabarti,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aloutsos.</w:t>
      </w:r>
      <w:r>
        <w:rPr>
          <w:rFonts w:cs="Times New Roman" w:hAnsi="Times New Roman" w:eastAsia="Times New Roman" w:ascii="Times New Roman"/>
          <w:spacing w:val="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mining: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aws,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gene</w:t>
      </w:r>
      <w:r>
        <w:rPr>
          <w:rFonts w:cs="Times New Roman" w:hAnsi="Times New Roman" w:eastAsia="Times New Roman" w:ascii="Times New Roman"/>
          <w:spacing w:val="-11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ators,</w:t>
      </w:r>
      <w:r>
        <w:rPr>
          <w:rFonts w:cs="Times New Roman" w:hAnsi="Times New Roman" w:eastAsia="Times New Roman" w:ascii="Times New Roman"/>
          <w:spacing w:val="1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algorithms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1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Computing</w:t>
      </w:r>
      <w:r>
        <w:rPr>
          <w:rFonts w:cs="Times New Roman" w:hAnsi="Times New Roman" w:eastAsia="Times New Roman" w:ascii="Times New Roman"/>
          <w:spacing w:val="1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eys,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38,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Article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2006.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[13]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Coleman,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spacing w:val="-11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duction</w:t>
      </w:r>
      <w:r>
        <w:rPr>
          <w:rFonts w:cs="Times New Roman" w:hAnsi="Times New Roman" w:eastAsia="Times New Roman" w:ascii="Times New Roman"/>
          <w:spacing w:val="3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Mathemati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gy,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New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.: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Glenc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1964.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[14]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wston,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wison,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Wiggins.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7"/>
          <w:w w:val="11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1"/>
          <w:w w:val="11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e/Lib</w:t>
      </w:r>
      <w:r>
        <w:rPr>
          <w:rFonts w:cs="Times New Roman" w:hAnsi="Times New Roman" w:eastAsia="Times New Roman" w:ascii="Times New Roman"/>
          <w:spacing w:val="-11"/>
          <w:w w:val="11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5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development: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know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we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know,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Comput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Sur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eys,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44,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Article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[15]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vidson,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Naik,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Mannan,</w:t>
      </w:r>
      <w:r>
        <w:rPr>
          <w:rFonts w:cs="Times New Roman" w:hAnsi="Times New Roman" w:eastAsia="Times New Roman" w:ascii="Times New Roman"/>
          <w:spacing w:val="3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Azarbak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3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older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adults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e/o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efl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ontributors</w:t>
      </w:r>
      <w:r>
        <w:rPr>
          <w:rFonts w:cs="Times New Roman" w:hAnsi="Times New Roman" w:eastAsia="Times New Roman" w:ascii="Times New Roman"/>
          <w:spacing w:val="3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om-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munity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IEEE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Symp.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Visual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Languages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Human-Ce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tric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Computing,</w:t>
      </w:r>
      <w:r>
        <w:rPr>
          <w:rFonts w:cs="Times New Roman" w:hAnsi="Times New Roman" w:eastAsia="Times New Roman" w:ascii="Times New Roman"/>
          <w:spacing w:val="1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[16]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Ernst,</w:t>
      </w:r>
      <w:r>
        <w:rPr>
          <w:rFonts w:cs="Times New Roman" w:hAnsi="Times New Roman" w:eastAsia="Times New Roman" w:ascii="Times New Roman"/>
          <w:spacing w:val="-6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N.,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Easterbr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ok,</w:t>
      </w:r>
      <w:r>
        <w:rPr>
          <w:rFonts w:cs="Times New Roman" w:hAnsi="Times New Roman" w:eastAsia="Times New Roman" w:ascii="Times New Roman"/>
          <w:spacing w:val="-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Mylo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oulos,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en-sou</w:t>
      </w:r>
      <w:r>
        <w:rPr>
          <w:rFonts w:cs="Times New Roman" w:hAnsi="Times New Roman" w:eastAsia="Times New Roman" w:ascii="Times New Roman"/>
          <w:spacing w:val="-9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qui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ements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ctive,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arXiv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prepri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arXiv:1004.2889,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2010.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[17]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simple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algorithm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finding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maximal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flows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Hitch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oblem,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Canadian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Mathematic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pp.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210-218,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1957.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[18]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orrest,</w:t>
      </w:r>
      <w:r>
        <w:rPr>
          <w:rFonts w:cs="Times New Roman" w:hAnsi="Times New Roman" w:eastAsia="Times New Roman" w:ascii="Times New Roman"/>
          <w:spacing w:val="28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N.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Mohan,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vidson,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Exploring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Outsi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ganizations</w:t>
      </w:r>
      <w:r>
        <w:rPr>
          <w:rFonts w:cs="Times New Roman" w:hAnsi="Times New Roman" w:eastAsia="Times New Roman" w:ascii="Times New Roman"/>
          <w:spacing w:val="2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2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12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2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20"/>
          <w:szCs w:val="20"/>
        </w:rPr>
        <w:t>e/</w:t>
      </w:r>
      <w:r>
        <w:rPr>
          <w:rFonts w:cs="Times New Roman" w:hAnsi="Times New Roman" w:eastAsia="Times New Roman" w:ascii="Times New Roman"/>
          <w:spacing w:val="18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cts,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8th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[19]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1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ru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terman,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Reingold,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fo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pla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ement,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rac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15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21,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11,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pp.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1129-1164,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1991.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[20]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Guzzi,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A.,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helli,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Lanza,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Pinzger,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Deursen.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Com-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muni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development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mailing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lists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10th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ning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ositories,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IEEE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Press,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[21]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Hannemann,</w:t>
      </w:r>
      <w:r>
        <w:rPr>
          <w:rFonts w:cs="Times New Roman" w:hAnsi="Times New Roman" w:eastAsia="Times New Roman" w:ascii="Times New Roman"/>
          <w:spacing w:val="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Klamma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Community</w:t>
      </w:r>
      <w:r>
        <w:rPr>
          <w:rFonts w:cs="Times New Roman" w:hAnsi="Times New Roman" w:eastAsia="Times New Roman" w:ascii="Times New Roman"/>
          <w:spacing w:val="1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cts:</w:t>
      </w:r>
      <w:r>
        <w:rPr>
          <w:rFonts w:cs="Times New Roman" w:hAnsi="Times New Roman" w:eastAsia="Times New Roman" w:ascii="Times New Roman"/>
          <w:spacing w:val="29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ging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eshaping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[22]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Heider,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Psy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ology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ersonal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Relations.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John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Wiley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&amp;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Sons.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1958.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[23]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wison,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wston.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erils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pitfa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ls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e-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orkshop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Mining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ositories,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2004.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[24]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wison,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Inoue,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wston,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ommuni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ations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4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2006.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[25]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wison,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Conklin,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FLOSSmole: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0"/>
          <w:w w:val="9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a-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tive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ository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FLOSS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hnology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1(3),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17-26.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2006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[26]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Krivitsk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Handc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Statistical</w:t>
      </w:r>
      <w:r>
        <w:rPr>
          <w:rFonts w:cs="Times New Roman" w:hAnsi="Times New Roman" w:eastAsia="Times New Roman" w:ascii="Times New Roman"/>
          <w:spacing w:val="19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Series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(Statistical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Meth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dology)</w:t>
      </w:r>
      <w:r>
        <w:rPr>
          <w:rFonts w:cs="Times New Roman" w:hAnsi="Times New Roman" w:eastAsia="Times New Roman" w:ascii="Times New Roman"/>
          <w:spacing w:val="18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76,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29-46.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[27]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hler,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V.,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Gil</w:t>
      </w:r>
      <w:r>
        <w:rPr>
          <w:rFonts w:cs="Times New Roman" w:hAnsi="Times New Roman" w:eastAsia="Times New Roman" w:ascii="Times New Roman"/>
          <w:spacing w:val="6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ertson,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Jensen,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Gender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Diffe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Early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ess</w:t>
      </w:r>
      <w:r>
        <w:rPr>
          <w:rFonts w:cs="Times New Roman" w:hAnsi="Times New Roman" w:eastAsia="Times New Roman" w:ascii="Times New Roman"/>
          <w:spacing w:val="1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4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Systems: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Long-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Sustainabili</w:t>
      </w:r>
      <w:r>
        <w:rPr>
          <w:rFonts w:cs="Times New Roman" w:hAnsi="Times New Roman" w:eastAsia="Times New Roman" w:ascii="Times New Roman"/>
          <w:spacing w:val="-4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[28]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Kunegis,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Siz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F.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agereit,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Diversity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online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23rd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Hy</w:t>
      </w:r>
      <w:r>
        <w:rPr>
          <w:rFonts w:cs="Times New Roman" w:hAnsi="Times New Roman" w:eastAsia="Times New Roman" w:ascii="Times New Roman"/>
          <w:spacing w:val="7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ertext</w:t>
      </w:r>
      <w:r>
        <w:rPr>
          <w:rFonts w:cs="Times New Roman" w:hAnsi="Times New Roman" w:eastAsia="Times New Roman" w:ascii="Times New Roman"/>
          <w:spacing w:val="1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Media,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[29]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Klei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outso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over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time: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den-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sifi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laws,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shrinking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diameters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ossible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explanations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1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SIGKDD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wledge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ery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Mining,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2005.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[30]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Dasgupta,</w:t>
      </w:r>
      <w:r>
        <w:rPr>
          <w:rFonts w:cs="Times New Roman" w:hAnsi="Times New Roman" w:eastAsia="Times New Roman" w:ascii="Times New Roman"/>
          <w:spacing w:val="3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ahone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Statisti-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ties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ommunity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structu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net-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17th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orld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Wide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eb,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2008.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[31]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ji,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Y.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amamoto,</w:t>
      </w:r>
      <w:r>
        <w:rPr>
          <w:rFonts w:cs="Times New Roman" w:hAnsi="Times New Roman" w:eastAsia="Times New Roman" w:ascii="Times New Roman"/>
          <w:spacing w:val="2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Y.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Nishina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Kishida,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Y.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Evo-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atterns</w:t>
      </w:r>
      <w:r>
        <w:rPr>
          <w:rFonts w:cs="Times New Roman" w:hAnsi="Times New Roman" w:eastAsia="Times New Roman" w:ascii="Times New Roman"/>
          <w:spacing w:val="2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en-sou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ommunities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1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orkshop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Principles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olution,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2002.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[32]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Mik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Nyman,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Not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Motivations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ge</w:t>
      </w:r>
      <w:r>
        <w:rPr>
          <w:rFonts w:cs="Times New Roman" w:hAnsi="Times New Roman" w:eastAsia="Times New Roman" w:ascii="Times New Roman"/>
          <w:spacing w:val="23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cts,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Jul</w:t>
      </w:r>
      <w:r>
        <w:rPr>
          <w:rFonts w:cs="Times New Roman" w:hAnsi="Times New Roman" w:eastAsia="Times New Roman" w:ascii="Times New Roman"/>
          <w:spacing w:val="-16"/>
          <w:w w:val="11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2011.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[33]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clustering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5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Algorithms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Appl.,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11,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pp.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453-480,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2007.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[34]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Five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rules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evolution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ation,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Science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314,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5805: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1560-1563.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2006.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[35]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Nyman,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Understanding</w:t>
      </w:r>
      <w:r>
        <w:rPr>
          <w:rFonts w:cs="Times New Roman" w:hAnsi="Times New Roman" w:eastAsia="Times New Roman" w:ascii="Times New Roman"/>
          <w:spacing w:val="2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forking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7th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ct.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Cons.,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2011.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[36]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Nyman,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Mik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Lindman,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ou</w:t>
      </w:r>
      <w:r>
        <w:rPr>
          <w:rFonts w:cs="Times New Roman" w:hAnsi="Times New Roman" w:eastAsia="Times New Roman" w:ascii="Times New Roman"/>
          <w:spacing w:val="-5"/>
          <w:w w:val="10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94"/>
          <w:w w:val="149"/>
          <w:sz w:val="20"/>
          <w:szCs w:val="20"/>
        </w:rPr>
        <w:t>`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ere,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orking: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invisible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sustainability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SOS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2011: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ards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Sustainable</w:t>
      </w:r>
      <w:r>
        <w:rPr>
          <w:rFonts w:cs="Times New Roman" w:hAnsi="Times New Roman" w:eastAsia="Times New Roman" w:ascii="Times New Roman"/>
          <w:spacing w:val="1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Source,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2011.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[37]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Nyman,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L.,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Hackers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Symp.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Colla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ora-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[38]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Jeon,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ership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ics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Stability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en-Sou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Community: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Pers</w:t>
      </w:r>
      <w:r>
        <w:rPr>
          <w:rFonts w:cs="Times New Roman" w:hAnsi="Times New Roman" w:eastAsia="Times New Roman" w:ascii="Times New Roman"/>
          <w:spacing w:val="-10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ctive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25th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2004.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[39]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age,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B.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Serge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Winograd,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Page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Ci-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anking: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inging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Web,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hnical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Stanford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InfoLab,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1999.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[40]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Robins,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G.,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atti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Y.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Kalish,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Lusher.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duction</w:t>
      </w:r>
      <w:r>
        <w:rPr>
          <w:rFonts w:cs="Times New Roman" w:hAnsi="Times New Roman" w:eastAsia="Times New Roman" w:ascii="Times New Roman"/>
          <w:spacing w:val="9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ex-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onential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(p*)</w:t>
      </w:r>
      <w:r>
        <w:rPr>
          <w:rFonts w:cs="Times New Roman" w:hAnsi="Times New Roman" w:eastAsia="Times New Roman" w:ascii="Times New Roman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420" w:right="5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29,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173-191.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2007.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[41]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Robles,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G.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Gonzalez-Barahona,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ehensive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study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soft-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asons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8th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t’l.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Source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Systems,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[42]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hini,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v.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27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2012),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Wikimedia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Commons,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ailable: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/>
        <w:ind w:left="1420" w:right="2585"/>
      </w:pPr>
      <w:hyperlink r:id="rId19">
        <w:r>
          <w:rPr>
            <w:rFonts w:cs="Times New Roman" w:hAnsi="Times New Roman" w:eastAsia="Times New Roman" w:ascii="Times New Roman"/>
            <w:spacing w:val="-6"/>
            <w:w w:val="111"/>
            <w:sz w:val="20"/>
            <w:szCs w:val="20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11"/>
            <w:sz w:val="20"/>
            <w:szCs w:val="20"/>
          </w:rPr>
          <w:t>ttp://en.wiki</w:t>
        </w:r>
        <w:r>
          <w:rPr>
            <w:rFonts w:cs="Times New Roman" w:hAnsi="Times New Roman" w:eastAsia="Times New Roman" w:ascii="Times New Roman"/>
            <w:spacing w:val="8"/>
            <w:w w:val="111"/>
            <w:sz w:val="20"/>
            <w:szCs w:val="20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11"/>
            <w:sz w:val="20"/>
            <w:szCs w:val="20"/>
          </w:rPr>
          <w:t>edia.org/wiki/File:Ce</w:t>
        </w:r>
        <w:r>
          <w:rPr>
            <w:rFonts w:cs="Times New Roman" w:hAnsi="Times New Roman" w:eastAsia="Times New Roman" w:ascii="Times New Roman"/>
            <w:spacing w:val="-3"/>
            <w:w w:val="111"/>
            <w:sz w:val="20"/>
            <w:szCs w:val="20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11"/>
            <w:sz w:val="20"/>
            <w:szCs w:val="20"/>
          </w:rPr>
          <w:t>trali</w:t>
        </w:r>
        <w:r>
          <w:rPr>
            <w:rFonts w:cs="Times New Roman" w:hAnsi="Times New Roman" w:eastAsia="Times New Roman" w:ascii="Times New Roman"/>
            <w:spacing w:val="-6"/>
            <w:w w:val="111"/>
            <w:sz w:val="20"/>
            <w:szCs w:val="20"/>
          </w:rPr>
          <w:t>t</w:t>
        </w:r>
        <w:r>
          <w:rPr>
            <w:rFonts w:cs="Times New Roman" w:hAnsi="Times New Roman" w:eastAsia="Times New Roman" w:ascii="Times New Roman"/>
            <w:spacing w:val="-18"/>
            <w:w w:val="111"/>
            <w:sz w:val="20"/>
            <w:szCs w:val="20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11"/>
            <w:sz w:val="20"/>
            <w:szCs w:val="20"/>
          </w:rPr>
          <w:t>.svg,</w:t>
        </w:r>
      </w:hyperlink>
      <w:r>
        <w:rPr>
          <w:rFonts w:cs="Times New Roman" w:hAnsi="Times New Roman" w:eastAsia="Times New Roman" w:ascii="Times New Roman"/>
          <w:spacing w:val="2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2012.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[43]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Singer,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Figueira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Filho,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Clear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reude,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Store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420" w:right="93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hneider.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Mutual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assessment</w:t>
      </w:r>
      <w:r>
        <w:rPr>
          <w:rFonts w:cs="Times New Roman" w:hAnsi="Times New Roman" w:eastAsia="Times New Roman" w:ascii="Times New Roman"/>
          <w:spacing w:val="3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ammer</w:t>
      </w:r>
      <w:r>
        <w:rPr>
          <w:rFonts w:cs="Times New Roman" w:hAnsi="Times New Roman" w:eastAsia="Times New Roman" w:ascii="Times New Roman"/>
          <w:spacing w:val="38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osystem: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empiri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investigation</w:t>
      </w:r>
      <w:r>
        <w:rPr>
          <w:rFonts w:cs="Times New Roman" w:hAnsi="Times New Roman" w:eastAsia="Times New Roman" w:ascii="Times New Roman"/>
          <w:spacing w:val="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develo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ofile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agg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gators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Com-</w:t>
      </w:r>
      <w:r>
        <w:rPr>
          <w:rFonts w:cs="Times New Roman" w:hAnsi="Times New Roman" w:eastAsia="Times New Roman" w:ascii="Times New Roman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puter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sup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orted</w:t>
      </w:r>
      <w:r>
        <w:rPr>
          <w:rFonts w:cs="Times New Roman" w:hAnsi="Times New Roman" w:eastAsia="Times New Roman" w:ascii="Times New Roman"/>
          <w:spacing w:val="2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erati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ork,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2013.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[44]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Snijders,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Markov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chain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Monte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Carlo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estimation</w:t>
      </w:r>
      <w:r>
        <w:rPr>
          <w:rFonts w:cs="Times New Roman" w:hAnsi="Times New Roman" w:eastAsia="Times New Roman" w:ascii="Times New Roman"/>
          <w:spacing w:val="34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ex</w:t>
      </w:r>
      <w:r>
        <w:rPr>
          <w:rFonts w:cs="Times New Roman" w:hAnsi="Times New Roman" w:eastAsia="Times New Roman" w:ascii="Times New Roman"/>
          <w:spacing w:val="-1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onential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aph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Structure</w:t>
      </w:r>
      <w:r>
        <w:rPr>
          <w:rFonts w:cs="Times New Roman" w:hAnsi="Times New Roman" w:eastAsia="Times New Roman" w:ascii="Times New Roman"/>
          <w:spacing w:val="1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3,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o.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1-40.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2002.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[45]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Snijders,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longitudinal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data,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9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meth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(2005):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215-247.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[46]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Snijders,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Stegli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duction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chastic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actor-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dels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(1),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44-60.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2010.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[47]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Stamelos,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Angelis,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Identifying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kno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dge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okers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yield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kno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dge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cts,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2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-6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hnolog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48,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pp.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1025-1033,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2006.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1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[48]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ence,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Job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market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signaling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Quarterly</w:t>
      </w:r>
      <w:r>
        <w:rPr>
          <w:rFonts w:cs="Times New Roman" w:hAnsi="Times New Roman" w:eastAsia="Times New Roman" w:ascii="Times New Roman"/>
          <w:spacing w:val="22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27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Economics,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87: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/>
        <w:ind w:left="1420" w:right="61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355-374.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1973.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[49]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Stegli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Snijders,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earson.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Dynamic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ehavior: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ating</w:t>
      </w:r>
      <w:r>
        <w:rPr>
          <w:rFonts w:cs="Times New Roman" w:hAnsi="Times New Roman" w:eastAsia="Times New Roman" w:ascii="Times New Roman"/>
          <w:spacing w:val="3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influen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ciological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meth</w:t>
      </w:r>
      <w:r>
        <w:rPr>
          <w:rFonts w:cs="Times New Roman" w:hAnsi="Times New Roman" w:eastAsia="Times New Roman" w:ascii="Times New Roman"/>
          <w:spacing w:val="6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ology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420" w:right="52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40,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329-393.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2010.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  <w:sectPr>
          <w:pgMar w:header="0" w:footer="1737" w:top="1480" w:bottom="280" w:left="17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[50]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Store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M.,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Singer,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Clear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F.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Figu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Filho,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Zagalsk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(R)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Evolution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engin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ering</w:t>
      </w:r>
      <w:r>
        <w:rPr>
          <w:rFonts w:cs="Times New Roman" w:hAnsi="Times New Roman" w:eastAsia="Times New Roman" w:ascii="Times New Roman"/>
          <w:spacing w:val="1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42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1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uture</w:t>
      </w:r>
      <w:r>
        <w:rPr>
          <w:rFonts w:cs="Times New Roman" w:hAnsi="Times New Roman" w:eastAsia="Times New Roman" w:ascii="Times New Roman"/>
          <w:spacing w:val="23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Engineering,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22"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[51]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eed,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M.,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cio-</w:t>
      </w:r>
      <w:r>
        <w:rPr>
          <w:rFonts w:cs="Times New Roman" w:hAnsi="Times New Roman" w:eastAsia="Times New Roman" w:ascii="Times New Roman"/>
          <w:spacing w:val="-16"/>
          <w:w w:val="10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chni</w:t>
      </w:r>
      <w:r>
        <w:rPr>
          <w:rFonts w:cs="Times New Roman" w:hAnsi="Times New Roman" w:eastAsia="Times New Roman" w:ascii="Times New Roman"/>
          <w:spacing w:val="-10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9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endencies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ork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OSS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oj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cts: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Ev-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BSD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amily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9.11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(2014):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2895-2909.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[52]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eixeira,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Lin,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ation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en-sou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ena: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webkit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52nd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Computers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eople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(SIGSIM-CPR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’14).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CM,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2014.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[53]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orres,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oral,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erales,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F.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ysis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ole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Communities</w:t>
      </w:r>
      <w:r>
        <w:rPr>
          <w:rFonts w:cs="Times New Roman" w:hAnsi="Times New Roman" w:eastAsia="Times New Roman" w:ascii="Times New Roman"/>
          <w:spacing w:val="1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3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Conf.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Complex,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tellige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Syst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IEEE,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2011.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420" w:right="936" w:hanging="4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[54]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W.,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information</w:t>
      </w:r>
      <w:r>
        <w:rPr>
          <w:rFonts w:cs="Times New Roman" w:hAnsi="Times New Roman" w:eastAsia="Times New Roman" w:ascii="Times New Roman"/>
          <w:spacing w:val="1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flow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onflict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fission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sma</w:t>
      </w:r>
      <w:r>
        <w:rPr>
          <w:rFonts w:cs="Times New Roman" w:hAnsi="Times New Roman" w:eastAsia="Times New Roman" w:ascii="Times New Roman"/>
          <w:spacing w:val="11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oups,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Journal</w:t>
      </w:r>
      <w:r>
        <w:rPr>
          <w:rFonts w:cs="Times New Roman" w:hAnsi="Times New Roman" w:eastAsia="Times New Roman" w:ascii="Times New Roman"/>
          <w:spacing w:val="1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thro</w:t>
      </w:r>
      <w:r>
        <w:rPr>
          <w:rFonts w:cs="Times New Roman" w:hAnsi="Times New Roman" w:eastAsia="Times New Roman" w:ascii="Times New Roman"/>
          <w:spacing w:val="6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ological</w:t>
      </w:r>
      <w:r>
        <w:rPr>
          <w:rFonts w:cs="Times New Roman" w:hAnsi="Times New Roman" w:eastAsia="Times New Roman" w:ascii="Times New Roman"/>
          <w:spacing w:val="22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Resear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ol.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33,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no.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4,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pp.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452-473,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1977.</w:t>
      </w:r>
    </w:p>
    <w:sectPr>
      <w:pgMar w:header="0" w:footer="1737" w:top="1480" w:bottom="280" w:left="1720" w:right="172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8.642pt;margin-top:694.163pt;width:13.9636pt;height:11.9626pt;mso-position-horizontal-relative:page;mso-position-vertical-relative:page;z-index:-541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9.998"/>
        <w:szCs w:val="19.998"/>
      </w:rPr>
      <w:jc w:val="left"/>
      <w:spacing w:lineRule="exact" w:line="180"/>
    </w:pPr>
    <w:r>
      <w:pict>
        <v:shape type="#_x0000_t202" style="position:absolute;margin-left:298.643pt;margin-top:694.163pt;width:13.9626pt;height:11.9626pt;mso-position-horizontal-relative:page;mso-position-vertical-relative:page;z-index:-54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19.998"/>
        <w:szCs w:val="19.998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yperlink" Target="mailto:azarbaka@oregonstate.edu" TargetMode="External"/><Relationship Id="rId5" Type="http://schemas.openxmlformats.org/officeDocument/2006/relationships/hyperlink" Target="mailto:a@oregonstate.edu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hyperlink" Target="http://eecs.oregonstate.edu/~azarbaam/OSS2014/" TargetMode="Externa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hyperlink" Target="http://eecs.oregonstate.edu/~azarbaam/OSS2014/" TargetMode="External"/><Relationship Id="rId16" Type="http://schemas.openxmlformats.org/officeDocument/2006/relationships/hyperlink" Target="http://eecs.oregonstate.edu/~azarbaam/OSS2014/" TargetMode="Externa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hyperlink" Target="http://en.wikipedia.org/wiki/File:Centrality.svg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