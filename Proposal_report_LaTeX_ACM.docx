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spacing w:before="30"/>
        <w:ind w:left="386" w:right="372"/>
      </w:pPr>
      <w:r>
        <w:rPr>
          <w:rFonts w:cs="Times New Roman" w:hAnsi="Times New Roman" w:eastAsia="Times New Roman" w:ascii="Times New Roman"/>
          <w:b/>
          <w:spacing w:val="-22"/>
          <w:w w:val="100"/>
          <w:sz w:val="36"/>
          <w:szCs w:val="36"/>
        </w:rPr>
        <w:t>T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emporal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13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13"/>
          <w:sz w:val="36"/>
          <w:szCs w:val="36"/>
        </w:rPr>
        <w:t>Ana</w:t>
      </w:r>
      <w:r>
        <w:rPr>
          <w:rFonts w:cs="Times New Roman" w:hAnsi="Times New Roman" w:eastAsia="Times New Roman" w:ascii="Times New Roman"/>
          <w:b/>
          <w:spacing w:val="-6"/>
          <w:w w:val="113"/>
          <w:sz w:val="36"/>
          <w:szCs w:val="36"/>
        </w:rPr>
        <w:t>l</w:t>
      </w:r>
      <w:r>
        <w:rPr>
          <w:rFonts w:cs="Times New Roman" w:hAnsi="Times New Roman" w:eastAsia="Times New Roman" w:ascii="Times New Roman"/>
          <w:b/>
          <w:spacing w:val="0"/>
          <w:w w:val="113"/>
          <w:sz w:val="36"/>
          <w:szCs w:val="36"/>
        </w:rPr>
        <w:t>ysis</w:t>
      </w:r>
      <w:r>
        <w:rPr>
          <w:rFonts w:cs="Times New Roman" w:hAnsi="Times New Roman" w:eastAsia="Times New Roman" w:ascii="Times New Roman"/>
          <w:b/>
          <w:spacing w:val="1"/>
          <w:w w:val="113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of</w:t>
      </w:r>
      <w:r>
        <w:rPr>
          <w:rFonts w:cs="Times New Roman" w:hAnsi="Times New Roman" w:eastAsia="Times New Roman" w:ascii="Times New Roman"/>
          <w:b/>
          <w:spacing w:val="46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8"/>
          <w:sz w:val="36"/>
          <w:szCs w:val="36"/>
        </w:rPr>
        <w:t>Dynamic</w:t>
      </w:r>
      <w:r>
        <w:rPr>
          <w:rFonts w:cs="Times New Roman" w:hAnsi="Times New Roman" w:eastAsia="Times New Roman" w:ascii="Times New Roman"/>
          <w:b/>
          <w:spacing w:val="3"/>
          <w:w w:val="108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8"/>
          <w:sz w:val="36"/>
          <w:szCs w:val="36"/>
        </w:rPr>
        <w:t>Collaboration</w:t>
      </w:r>
      <w:r>
        <w:rPr>
          <w:rFonts w:cs="Times New Roman" w:hAnsi="Times New Roman" w:eastAsia="Times New Roman" w:ascii="Times New Roman"/>
          <w:b/>
          <w:spacing w:val="3"/>
          <w:w w:val="108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Graphs</w:t>
      </w: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13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12"/>
          <w:sz w:val="36"/>
          <w:szCs w:val="36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36"/>
          <w:szCs w:val="36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center"/>
        <w:spacing w:lineRule="exact" w:line="380"/>
        <w:ind w:left="1218" w:right="1204"/>
      </w:pPr>
      <w:r>
        <w:rPr>
          <w:rFonts w:cs="Times New Roman" w:hAnsi="Times New Roman" w:eastAsia="Times New Roman" w:ascii="Times New Roman"/>
          <w:b/>
          <w:spacing w:val="0"/>
          <w:w w:val="100"/>
          <w:sz w:val="36"/>
          <w:szCs w:val="36"/>
        </w:rPr>
        <w:t>Open</w:t>
      </w:r>
      <w:r>
        <w:rPr>
          <w:rFonts w:cs="Times New Roman" w:hAnsi="Times New Roman" w:eastAsia="Times New Roman" w:ascii="Times New Roman"/>
          <w:b/>
          <w:spacing w:val="86"/>
          <w:w w:val="100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6"/>
          <w:sz w:val="36"/>
          <w:szCs w:val="36"/>
        </w:rPr>
        <w:t>Sou</w:t>
      </w:r>
      <w:r>
        <w:rPr>
          <w:rFonts w:cs="Times New Roman" w:hAnsi="Times New Roman" w:eastAsia="Times New Roman" w:ascii="Times New Roman"/>
          <w:b/>
          <w:spacing w:val="-7"/>
          <w:w w:val="106"/>
          <w:sz w:val="36"/>
          <w:szCs w:val="36"/>
        </w:rPr>
        <w:t>r</w:t>
      </w:r>
      <w:r>
        <w:rPr>
          <w:rFonts w:cs="Times New Roman" w:hAnsi="Times New Roman" w:eastAsia="Times New Roman" w:ascii="Times New Roman"/>
          <w:b/>
          <w:spacing w:val="0"/>
          <w:w w:val="106"/>
          <w:sz w:val="36"/>
          <w:szCs w:val="36"/>
        </w:rPr>
        <w:t>ce</w:t>
      </w:r>
      <w:r>
        <w:rPr>
          <w:rFonts w:cs="Times New Roman" w:hAnsi="Times New Roman" w:eastAsia="Times New Roman" w:ascii="Times New Roman"/>
          <w:b/>
          <w:spacing w:val="95"/>
          <w:w w:val="106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6"/>
          <w:sz w:val="36"/>
          <w:szCs w:val="36"/>
        </w:rPr>
        <w:t>Software</w:t>
      </w:r>
      <w:r>
        <w:rPr>
          <w:rFonts w:cs="Times New Roman" w:hAnsi="Times New Roman" w:eastAsia="Times New Roman" w:ascii="Times New Roman"/>
          <w:b/>
          <w:spacing w:val="46"/>
          <w:w w:val="106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6"/>
          <w:sz w:val="36"/>
          <w:szCs w:val="36"/>
        </w:rPr>
        <w:t>D</w:t>
      </w:r>
      <w:r>
        <w:rPr>
          <w:rFonts w:cs="Times New Roman" w:hAnsi="Times New Roman" w:eastAsia="Times New Roman" w:ascii="Times New Roman"/>
          <w:b/>
          <w:spacing w:val="-5"/>
          <w:w w:val="106"/>
          <w:sz w:val="36"/>
          <w:szCs w:val="36"/>
        </w:rPr>
        <w:t>e</w:t>
      </w:r>
      <w:r>
        <w:rPr>
          <w:rFonts w:cs="Times New Roman" w:hAnsi="Times New Roman" w:eastAsia="Times New Roman" w:ascii="Times New Roman"/>
          <w:b/>
          <w:spacing w:val="0"/>
          <w:w w:val="106"/>
          <w:sz w:val="36"/>
          <w:szCs w:val="36"/>
        </w:rPr>
        <w:t>velopment:</w:t>
      </w:r>
      <w:r>
        <w:rPr>
          <w:rFonts w:cs="Times New Roman" w:hAnsi="Times New Roman" w:eastAsia="Times New Roman" w:ascii="Times New Roman"/>
          <w:b/>
          <w:spacing w:val="0"/>
          <w:w w:val="106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31"/>
          <w:w w:val="106"/>
          <w:sz w:val="36"/>
          <w:szCs w:val="36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6"/>
          <w:sz w:val="36"/>
          <w:szCs w:val="36"/>
        </w:rPr>
        <w:t>Forking</w:t>
      </w:r>
      <w:r>
        <w:rPr>
          <w:rFonts w:cs="Times New Roman" w:hAnsi="Times New Roman" w:eastAsia="Times New Roman" w:ascii="Times New Roman"/>
          <w:spacing w:val="0"/>
          <w:w w:val="100"/>
          <w:sz w:val="36"/>
          <w:szCs w:val="36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4282" w:right="426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Amir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Azarbakht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00"/>
        <w:ind w:left="2652" w:right="2637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School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Elect</w:t>
      </w:r>
      <w:r>
        <w:rPr>
          <w:rFonts w:cs="Times New Roman" w:hAnsi="Times New Roman" w:eastAsia="Times New Roman" w:ascii="Times New Roman"/>
          <w:spacing w:val="3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ical</w:t>
      </w:r>
      <w:r>
        <w:rPr>
          <w:rFonts w:cs="Times New Roman" w:hAnsi="Times New Roman" w:eastAsia="Times New Roman" w:ascii="Times New Roman"/>
          <w:spacing w:val="42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Enginee</w:t>
      </w:r>
      <w:r>
        <w:rPr>
          <w:rFonts w:cs="Times New Roman" w:hAnsi="Times New Roman" w:eastAsia="Times New Roman" w:ascii="Times New Roman"/>
          <w:spacing w:val="3"/>
          <w:w w:val="108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20"/>
          <w:szCs w:val="20"/>
        </w:rPr>
        <w:t>ing</w:t>
      </w:r>
      <w:r>
        <w:rPr>
          <w:rFonts w:cs="Times New Roman" w:hAnsi="Times New Roman" w:eastAsia="Times New Roman" w:ascii="Times New Roman"/>
          <w:spacing w:val="5"/>
          <w:w w:val="108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and</w:t>
      </w:r>
      <w:r>
        <w:rPr>
          <w:rFonts w:cs="Times New Roman" w:hAnsi="Times New Roman" w:eastAsia="Times New Roman" w:ascii="Times New Roman"/>
          <w:spacing w:val="48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Computer</w:t>
      </w:r>
      <w:r>
        <w:rPr>
          <w:rFonts w:cs="Times New Roman" w:hAnsi="Times New Roman" w:eastAsia="Times New Roman" w:ascii="Times New Roman"/>
          <w:spacing w:val="0"/>
          <w:w w:val="109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20"/>
          <w:szCs w:val="20"/>
        </w:rPr>
        <w:t>Science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00"/>
        <w:ind w:left="4047" w:right="4033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Oregon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20"/>
          <w:szCs w:val="20"/>
        </w:rPr>
        <w:t>State</w:t>
      </w:r>
      <w:r>
        <w:rPr>
          <w:rFonts w:cs="Times New Roman" w:hAnsi="Times New Roman" w:eastAsia="Times New Roman" w:ascii="Times New Roman"/>
          <w:spacing w:val="-3"/>
          <w:w w:val="116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20"/>
          <w:szCs w:val="20"/>
        </w:rPr>
        <w:t>Uni</w:t>
      </w:r>
      <w:r>
        <w:rPr>
          <w:rFonts w:cs="Times New Roman" w:hAnsi="Times New Roman" w:eastAsia="Times New Roman" w:ascii="Times New Roman"/>
          <w:spacing w:val="-5"/>
          <w:w w:val="99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20"/>
          <w:szCs w:val="20"/>
        </w:rPr>
        <w:t>ersity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lineRule="exact" w:line="200"/>
        <w:ind w:left="4328" w:right="4314"/>
      </w:pP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Co</w:t>
      </w:r>
      <w:r>
        <w:rPr>
          <w:rFonts w:cs="Times New Roman" w:hAnsi="Times New Roman" w:eastAsia="Times New Roman" w:ascii="Times New Roman"/>
          <w:spacing w:val="6"/>
          <w:w w:val="100"/>
          <w:sz w:val="20"/>
          <w:szCs w:val="20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20"/>
          <w:szCs w:val="20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alli</w:t>
      </w:r>
      <w:r>
        <w:rPr>
          <w:rFonts w:cs="Times New Roman" w:hAnsi="Times New Roman" w:eastAsia="Times New Roman" w:ascii="Times New Roman"/>
          <w:spacing w:val="-3"/>
          <w:w w:val="100"/>
          <w:sz w:val="20"/>
          <w:szCs w:val="20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20"/>
          <w:szCs w:val="20"/>
        </w:rPr>
        <w:t>Oregon</w:t>
      </w:r>
      <w:r>
        <w:rPr>
          <w:rFonts w:cs="Times New Roman" w:hAnsi="Times New Roman" w:eastAsia="Times New Roman" w:ascii="Times New Roman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lineRule="exact" w:line="240"/>
        <w:ind w:left="3300" w:right="3286"/>
      </w:pPr>
      <w:hyperlink r:id="rId3">
        <w:r>
          <w:rPr>
            <w:rFonts w:cs="Times New Roman" w:hAnsi="Times New Roman" w:eastAsia="Times New Roman" w:ascii="Times New Roman"/>
            <w:w w:val="116"/>
            <w:sz w:val="24"/>
            <w:szCs w:val="24"/>
          </w:rPr>
          <w:t>azarbaam@eec</w:t>
        </w:r>
        <w:r>
          <w:rPr>
            <w:rFonts w:cs="Times New Roman" w:hAnsi="Times New Roman" w:eastAsia="Times New Roman" w:ascii="Times New Roman"/>
            <w:spacing w:val="-4"/>
            <w:w w:val="116"/>
            <w:sz w:val="24"/>
            <w:szCs w:val="24"/>
          </w:rPr>
          <w:t>s</w:t>
        </w:r>
        <w:r>
          <w:rPr>
            <w:rFonts w:cs="Times New Roman" w:hAnsi="Times New Roman" w:eastAsia="Times New Roman" w:ascii="Times New Roman"/>
            <w:spacing w:val="0"/>
            <w:w w:val="114"/>
            <w:sz w:val="24"/>
            <w:szCs w:val="24"/>
          </w:rPr>
          <w:t>.oregonstat</w:t>
        </w:r>
        <w:r>
          <w:rPr>
            <w:rFonts w:cs="Times New Roman" w:hAnsi="Times New Roman" w:eastAsia="Times New Roman" w:ascii="Times New Roman"/>
            <w:spacing w:val="-4"/>
            <w:w w:val="114"/>
            <w:sz w:val="24"/>
            <w:szCs w:val="24"/>
          </w:rPr>
          <w:t>e</w:t>
        </w:r>
        <w:r>
          <w:rPr>
            <w:rFonts w:cs="Times New Roman" w:hAnsi="Times New Roman" w:eastAsia="Times New Roman" w:ascii="Times New Roman"/>
            <w:spacing w:val="0"/>
            <w:w w:val="114"/>
            <w:sz w:val="24"/>
            <w:szCs w:val="24"/>
          </w:rPr>
          <w:t>.edu</w:t>
        </w:r>
      </w:hyperlink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0" w:lineRule="exact" w:line="240"/>
        <w:sectPr>
          <w:pgSz w:w="12240" w:h="15840"/>
          <w:pgMar w:top="1340" w:bottom="280" w:left="960" w:right="1020"/>
        </w:sectPr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2"/>
        <w:ind w:left="116" w:right="3601"/>
      </w:pPr>
      <w:r>
        <w:rPr>
          <w:rFonts w:cs="Times New Roman" w:hAnsi="Times New Roman" w:eastAsia="Times New Roman" w:ascii="Times New Roman"/>
          <w:w w:val="102"/>
          <w:sz w:val="24"/>
          <w:szCs w:val="24"/>
        </w:rPr>
        <w:t>ABSTR</w:t>
      </w:r>
      <w:r>
        <w:rPr>
          <w:rFonts w:cs="Times New Roman" w:hAnsi="Times New Roman" w:eastAsia="Times New Roman" w:ascii="Times New Roman"/>
          <w:spacing w:val="-13"/>
          <w:w w:val="102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112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coll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1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ette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r?</w:t>
      </w:r>
      <w:r>
        <w:rPr>
          <w:rFonts w:cs="Times New Roman" w:hAnsi="Times New Roman" w:eastAsia="Times New Roman" w:ascii="Times New Roman"/>
          <w:spacing w:val="49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4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merg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2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2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lf,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ersi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iq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y-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sis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2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;</w:t>
      </w:r>
      <w:r>
        <w:rPr>
          <w:rFonts w:cs="Times New Roman" w:hAnsi="Times New Roman" w:eastAsia="Times New Roman" w:ascii="Times New Roman"/>
          <w:spacing w:val="1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will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9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4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4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je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128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Categories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Subject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Descriptors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112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H.5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5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36"/>
          <w:sz w:val="18"/>
          <w:szCs w:val="18"/>
        </w:rPr>
        <w:t>rmat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8"/>
          <w:w w:val="12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fac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3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and</w:t>
      </w:r>
      <w:r>
        <w:rPr>
          <w:rFonts w:cs="Times New Roman" w:hAnsi="Times New Roman" w:eastAsia="Times New Roman" w:ascii="Times New Roman"/>
          <w:spacing w:val="13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8"/>
          <w:w w:val="12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tat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0"/>
          <w:w w:val="12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(e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HC</w:t>
      </w:r>
      <w:r>
        <w:rPr>
          <w:rFonts w:cs="Times New Roman" w:hAnsi="Times New Roman" w:eastAsia="Times New Roman" w:ascii="Times New Roman"/>
          <w:spacing w:val="0"/>
          <w:w w:val="135"/>
          <w:sz w:val="18"/>
          <w:szCs w:val="18"/>
        </w:rPr>
        <w:t>I)</w:t>
      </w:r>
      <w:r>
        <w:rPr>
          <w:rFonts w:cs="Times New Roman" w:hAnsi="Times New Roman" w:eastAsia="Times New Roman" w:ascii="Times New Roman"/>
          <w:spacing w:val="0"/>
          <w:w w:val="85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5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cell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s]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33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General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erms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1505"/>
      </w:pPr>
      <w:r>
        <w:rPr>
          <w:rFonts w:cs="Times New Roman" w:hAnsi="Times New Roman" w:eastAsia="Times New Roman" w:ascii="Times New Roman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w w:val="109"/>
          <w:sz w:val="18"/>
          <w:szCs w:val="18"/>
        </w:rPr>
        <w:t>reme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3862"/>
      </w:pPr>
      <w:r>
        <w:rPr>
          <w:rFonts w:cs="Times New Roman" w:hAnsi="Times New Roman" w:eastAsia="Times New Roman" w:ascii="Times New Roman"/>
          <w:spacing w:val="-6"/>
          <w:w w:val="107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ey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24"/>
          <w:szCs w:val="24"/>
        </w:rPr>
        <w:t>ords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left="116" w:right="-31"/>
      </w:pP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ree/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-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re,</w:t>
      </w:r>
      <w:r>
        <w:rPr>
          <w:rFonts w:cs="Times New Roman" w:hAnsi="Times New Roman" w:eastAsia="Times New Roman" w:ascii="Times New Roman"/>
          <w:spacing w:val="-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rkin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isu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iz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256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INT</w:t>
      </w:r>
      <w:r>
        <w:rPr>
          <w:rFonts w:cs="Times New Roman" w:hAnsi="Times New Roman" w:eastAsia="Times New Roman" w:ascii="Times New Roman"/>
          <w:spacing w:val="-7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ODUCTION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112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art</w:t>
      </w:r>
      <w:r>
        <w:rPr>
          <w:rFonts w:cs="Times New Roman" w:hAnsi="Times New Roman" w:eastAsia="Times New Roman" w:ascii="Times New Roman"/>
          <w:spacing w:val="-1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sio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1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eeri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1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-5"/>
          <w:w w:val="11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9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rmed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3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spacing w:val="0"/>
          <w:w w:val="85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112"/>
      </w:pP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pub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cc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1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uest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9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es.</w:t>
      </w:r>
      <w:r>
        <w:rPr>
          <w:rFonts w:cs="Times New Roman" w:hAnsi="Times New Roman" w:eastAsia="Times New Roman" w:ascii="Times New Roman"/>
          <w:spacing w:val="3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go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sis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iz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fu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vio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2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2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frien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fea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erime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89"/>
          <w:sz w:val="18"/>
          <w:szCs w:val="18"/>
        </w:rPr>
        <w:t>ff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68" w:lineRule="auto" w:line="242"/>
        <w:ind w:right="71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esea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3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7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3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ifi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3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1990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kh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2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-fo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4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fea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3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8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sses</w:t>
      </w:r>
      <w:r>
        <w:rPr>
          <w:rFonts w:cs="Times New Roman" w:hAnsi="Times New Roman" w:eastAsia="Times New Roman" w:ascii="Times New Roman"/>
          <w:spacing w:val="22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5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erfo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7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cio-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ies</w:t>
      </w:r>
      <w:r>
        <w:rPr>
          <w:rFonts w:cs="Times New Roman" w:hAnsi="Times New Roman" w:eastAsia="Times New Roman" w:ascii="Times New Roman"/>
          <w:spacing w:val="16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7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4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t-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6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8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5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ros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ries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;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ened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;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-u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8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5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3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-ru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ened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2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e?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8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xt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71"/>
      </w:pP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ies</w:t>
      </w:r>
      <w:r>
        <w:rPr>
          <w:rFonts w:cs="Times New Roman" w:hAnsi="Times New Roman" w:eastAsia="Times New Roman" w:ascii="Times New Roman"/>
          <w:spacing w:val="37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ffer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8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1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ss.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7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1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-17"/>
          <w:w w:val="114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1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41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2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3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iq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6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-2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unh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merin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t,</w:t>
      </w:r>
      <w:r>
        <w:rPr>
          <w:rFonts w:cs="Times New Roman" w:hAnsi="Times New Roman" w:eastAsia="Times New Roman" w:ascii="Times New Roman"/>
          <w:spacing w:val="28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ell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fesp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set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1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eres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9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rk.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7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iz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7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4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rat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re,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After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olog</w:t>
      </w:r>
      <w:r>
        <w:rPr>
          <w:rFonts w:cs="Times New Roman" w:hAnsi="Times New Roman" w:eastAsia="Times New Roman" w:ascii="Times New Roman"/>
          <w:spacing w:val="-16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2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g,</w:t>
      </w:r>
      <w:r>
        <w:rPr>
          <w:rFonts w:cs="Times New Roman" w:hAnsi="Times New Roman" w:eastAsia="Times New Roman" w:ascii="Times New Roman"/>
          <w:spacing w:val="11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4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1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relimi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6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1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right="245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TED</w:t>
      </w:r>
      <w:r>
        <w:rPr>
          <w:rFonts w:cs="Times New Roman" w:hAnsi="Times New Roman" w:eastAsia="Times New Roman" w:ascii="Times New Roman"/>
          <w:spacing w:val="5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5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right="71"/>
        <w:sectPr>
          <w:type w:val="continuous"/>
          <w:pgSz w:w="12240" w:h="15840"/>
          <w:pgMar w:top="1340" w:bottom="280" w:left="960" w:right="1020"/>
          <w:cols w:num="2" w:equalWidth="off">
            <w:col w:w="5042" w:space="334"/>
            <w:col w:w="4884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2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free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ied</w:t>
      </w:r>
      <w:r>
        <w:rPr>
          <w:rFonts w:cs="Times New Roman" w:hAnsi="Times New Roman" w:eastAsia="Times New Roman" w:ascii="Times New Roman"/>
          <w:spacing w:val="2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ten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67" w:lineRule="auto" w:line="242"/>
        <w:ind w:left="156" w:right="-31"/>
      </w:pP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1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][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16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][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7][1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0"/>
          <w:w w:val="9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fyi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wl-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1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3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],</w:t>
      </w:r>
      <w:r>
        <w:rPr>
          <w:rFonts w:cs="Times New Roman" w:hAnsi="Times New Roman" w:eastAsia="Times New Roman" w:ascii="Times New Roman"/>
          <w:spacing w:val="8"/>
          <w:w w:val="9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],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requ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reme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fat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eir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olog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1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ersi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iff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er-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15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eam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eir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],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1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tru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4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8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eff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exa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8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8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2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uto" w:line="242"/>
        <w:ind w:right="71"/>
      </w:pPr>
      <w:r>
        <w:pict>
          <v:group style="position:absolute;margin-left:318.008pt;margin-top:32.2123pt;width:236.711pt;height:0pt;mso-position-horizontal-relative:page;mso-position-vertical-relative:paragraph;z-index:-5254" coordorigin="6360,644" coordsize="4734,0">
            <v:shape style="position:absolute;left:6360;top:644;width:4734;height:0" coordorigin="6360,644" coordsize="4734,0" path="m6360,644l11094,644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1: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for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tabs>
          <w:tab w:pos="4740" w:val="left"/>
        </w:tabs>
        <w:jc w:val="left"/>
        <w:ind w:left="24"/>
        <w:sectPr>
          <w:pgSz w:w="12240" w:h="15840"/>
          <w:pgMar w:top="1040" w:bottom="280" w:left="920" w:right="1020"/>
          <w:cols w:num="2" w:equalWidth="off">
            <w:col w:w="4939" w:space="478"/>
            <w:col w:w="4883"/>
          </w:cols>
        </w:sectPr>
      </w:pPr>
      <w:r>
        <w:pict>
          <v:group style="position:absolute;margin-left:318.008pt;margin-top:39.1873pt;width:236.711pt;height:0pt;mso-position-horizontal-relative:page;mso-position-vertical-relative:paragraph;z-index:-5253" coordorigin="6360,784" coordsize="4734,0">
            <v:shape style="position:absolute;left:6360;top:784;width:4734;height:0" coordorigin="6360,784" coordsize="4734,0" path="m6360,784l11094,784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99"/>
          <w:sz w:val="18"/>
          <w:szCs w:val="18"/>
        </w:rPr>
      </w:r>
      <w:r>
        <w:rPr>
          <w:rFonts w:cs="Times New Roman" w:hAnsi="Times New Roman" w:eastAsia="Times New Roman" w:ascii="Times New Roman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27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32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  <w:u w:val="single" w:color="000000"/>
        </w:rPr>
        <w:t>as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  <w:u w:val="single" w:color="000000"/>
        </w:rPr>
        <w:t>on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-19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9"/>
          <w:w w:val="199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  <w:u w:val="single" w:color="000000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5"/>
          <w:sz w:val="18"/>
          <w:szCs w:val="18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45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-19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9"/>
          <w:w w:val="199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  <w:u w:val="single" w:color="000000"/>
        </w:rPr>
        <w:t>rki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  <w:u w:val="single" w:color="000000"/>
        </w:rPr>
        <w:t>ng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                 </w:t>
      </w:r>
      <w:r>
        <w:rPr>
          <w:rFonts w:cs="Times New Roman" w:hAnsi="Times New Roman" w:eastAsia="Times New Roman" w:ascii="Times New Roman"/>
          <w:spacing w:val="-12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  <w:u w:val="single" w:color="000000"/>
        </w:rPr>
        <w:t>Ex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  <w:u w:val="single" w:color="000000"/>
        </w:rPr>
        <w:t>ampl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-19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19"/>
          <w:w w:val="199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  <w:u w:val="single" w:color="000000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  <w:u w:val="single" w:color="000000"/>
        </w:rPr>
        <w:t>ork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  <w:u w:val="single" w:color="000000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0" w:lineRule="exact" w:line="200"/>
        <w:sectPr>
          <w:type w:val="continuous"/>
          <w:pgSz w:w="12240" w:h="15840"/>
          <w:pgMar w:top="1340" w:bottom="280" w:left="920" w:right="10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/>
        <w:ind w:left="156" w:right="-47"/>
      </w:pPr>
      <w:r>
        <w:pict>
          <v:group style="position:absolute;margin-left:318.008pt;margin-top:-5.83066pt;width:236.711pt;height:0pt;mso-position-horizontal-relative:page;mso-position-vertical-relative:paragraph;z-index:-5252" coordorigin="6360,-117" coordsize="4734,0">
            <v:shape style="position:absolute;left:6360;top:-117;width:4734;height:0" coordorigin="6360,-117" coordsize="4734,0" path="m6360,-117l11094,-117e" filled="f" stroked="t" strokeweight="0.498pt" strokecolor="#000000">
              <v:path arrowok="t"/>
            </v:shape>
            <w10:wrap type="none"/>
          </v:group>
        </w:pict>
      </w:r>
      <w:r>
        <w:pict>
          <v:shape type="#_x0000_t202" style="position:absolute;margin-left:51.798pt;margin-top:-50.8201pt;width:499.543pt;height:54.802pt;mso-position-horizontal-relative:page;mso-position-vertical-relative:paragraph;z-index:-524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239" w:hRule="exact"/>
                    </w:trPr>
                    <w:tc>
                      <w:tcPr>
                        <w:tcW w:w="51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2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26"/>
                          <w:ind w:left="30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16"/>
                            <w:w w:val="11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hn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ic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7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(A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dd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18"/>
                            <w:szCs w:val="18"/>
                          </w:rPr>
                          <w:t>fu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c-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0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26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ma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&amp;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Cl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8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09" w:hRule="exact"/>
                    </w:trPr>
                    <w:tc>
                      <w:tcPr>
                        <w:tcW w:w="51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t-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fo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rki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1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rt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fea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tu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bu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xe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fro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13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eer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200"/>
                          <w:ind w:left="305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2"/>
                            <w:sz w:val="18"/>
                            <w:szCs w:val="18"/>
                          </w:rPr>
                          <w:t>io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2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23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2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2"/>
                            <w:sz w:val="18"/>
                            <w:szCs w:val="18"/>
                          </w:rPr>
                          <w:t>y)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0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200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7"/>
                            <w:sz w:val="18"/>
                            <w:szCs w:val="18"/>
                          </w:rPr>
                          <w:t>Pl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7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14" w:hRule="exact"/>
                    </w:trPr>
                    <w:tc>
                      <w:tcPr>
                        <w:tcW w:w="51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13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9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9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18"/>
                            <w:szCs w:val="18"/>
                          </w:rPr>
                          <w:t>jec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ap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1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7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mo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7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1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je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ct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[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2]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ca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ud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6"/>
                          <w:ind w:left="30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un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9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y-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9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6"/>
                            <w:w w:val="10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0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6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st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eri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sk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&amp;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2"/>
                            <w:sz w:val="18"/>
                            <w:szCs w:val="18"/>
                          </w:rPr>
                          <w:t>Ca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ll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2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7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09" w:hRule="exact"/>
                    </w:trPr>
                    <w:tc>
                      <w:tcPr>
                        <w:tcW w:w="51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15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fa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il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"/>
                            <w:w w:val="100"/>
                            <w:position w:val="1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.e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6"/>
                            <w:w w:val="108"/>
                            <w:position w:val="1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ree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D,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8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8"/>
                            <w:position w:val="1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enB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D,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8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et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position w:val="1"/>
                            <w:sz w:val="18"/>
                            <w:szCs w:val="18"/>
                          </w:rPr>
                          <w:t>D,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08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position w:val="1"/>
                            <w:sz w:val="18"/>
                            <w:szCs w:val="18"/>
                          </w:rPr>
                          <w:t>ll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1"/>
                          <w:ind w:left="30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7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8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0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224" w:hRule="exact"/>
                    </w:trPr>
                    <w:tc>
                      <w:tcPr>
                        <w:tcW w:w="5127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wh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position w:val="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3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position w:val="1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ol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position w:val="1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7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fro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1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sa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5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as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fo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und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8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15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10-15%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80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11"/>
                          <w:ind w:left="30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Di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fferen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mo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5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13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206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11"/>
                          <w:ind w:left="108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Ka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ai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lio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3"/>
                            <w:w w:val="10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&amp;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13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PS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-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-3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tabs>
          <w:tab w:pos="4720" w:val="left"/>
        </w:tabs>
        <w:jc w:val="left"/>
        <w:spacing w:before="76" w:lineRule="exact" w:line="180"/>
        <w:sectPr>
          <w:type w:val="continuous"/>
          <w:pgSz w:w="12240" w:h="15840"/>
          <w:pgMar w:top="1340" w:bottom="280" w:left="920" w:right="1020"/>
          <w:cols w:num="2" w:equalWidth="off">
            <w:col w:w="4939" w:space="502"/>
            <w:col w:w="4859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w w:val="199"/>
          <w:position w:val="-1"/>
          <w:sz w:val="18"/>
          <w:szCs w:val="18"/>
        </w:rPr>
      </w:r>
      <w:r>
        <w:rPr>
          <w:rFonts w:cs="Times New Roman" w:hAnsi="Times New Roman" w:eastAsia="Times New Roman" w:ascii="Times New Roman"/>
          <w:w w:val="199"/>
          <w:position w:val="-1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position w:val="-1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3"/>
          <w:position w:val="-1"/>
          <w:sz w:val="18"/>
          <w:szCs w:val="18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position w:val="-1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9"/>
          <w:position w:val="-1"/>
          <w:sz w:val="18"/>
          <w:szCs w:val="18"/>
          <w:u w:val="single" w:color="000000"/>
        </w:rPr>
        <w:t>ea</w:t>
      </w:r>
      <w:r>
        <w:rPr>
          <w:rFonts w:cs="Times New Roman" w:hAnsi="Times New Roman" w:eastAsia="Times New Roman" w:ascii="Times New Roman"/>
          <w:spacing w:val="0"/>
          <w:w w:val="109"/>
          <w:position w:val="-1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9"/>
          <w:position w:val="-1"/>
          <w:sz w:val="18"/>
          <w:szCs w:val="18"/>
          <w:u w:val="single" w:color="000000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position w:val="-1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position w:val="-1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18"/>
          <w:szCs w:val="1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60"/>
        <w:ind w:left="156" w:right="-47"/>
      </w:pP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26-58%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 w:lineRule="exact" w:line="180"/>
        <w:ind w:right="-47"/>
      </w:pPr>
      <w:r>
        <w:br w:type="column"/>
      </w:r>
      <w:r>
        <w:rPr>
          <w:rFonts w:cs="Times New Roman" w:hAnsi="Times New Roman" w:eastAsia="Times New Roman" w:ascii="Times New Roman"/>
          <w:w w:val="106"/>
          <w:position w:val="-2"/>
          <w:sz w:val="18"/>
          <w:szCs w:val="18"/>
        </w:rPr>
        <w:t>Di</w:t>
      </w:r>
      <w:r>
        <w:rPr>
          <w:rFonts w:cs="Times New Roman" w:hAnsi="Times New Roman" w:eastAsia="Times New Roman" w:ascii="Times New Roman"/>
          <w:w w:val="103"/>
          <w:position w:val="-2"/>
          <w:sz w:val="18"/>
          <w:szCs w:val="18"/>
        </w:rPr>
        <w:t>sc</w:t>
      </w:r>
      <w:r>
        <w:rPr>
          <w:rFonts w:cs="Times New Roman" w:hAnsi="Times New Roman" w:eastAsia="Times New Roman" w:ascii="Times New Roman"/>
          <w:w w:val="102"/>
          <w:position w:val="-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13"/>
          <w:position w:val="-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position w:val="-2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5"/>
          <w:w w:val="113"/>
          <w:position w:val="-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position w:val="-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position w:val="-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position w:val="-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position w:val="-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position w:val="-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-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position w:val="-2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position w:val="-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0"/>
          <w:w w:val="115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-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position w:val="-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2"/>
          <w:position w:val="-2"/>
          <w:sz w:val="18"/>
          <w:szCs w:val="18"/>
        </w:rPr>
        <w:t>gi-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 w:lineRule="exact" w:line="180"/>
        <w:sectPr>
          <w:type w:val="continuous"/>
          <w:pgSz w:w="12240" w:h="15840"/>
          <w:pgMar w:top="1340" w:bottom="280" w:left="920" w:right="1020"/>
          <w:cols w:num="3" w:equalWidth="off">
            <w:col w:w="4938" w:space="609"/>
            <w:col w:w="2391" w:space="215"/>
            <w:col w:w="2147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position w:val="-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eb</w:t>
      </w:r>
      <w:r>
        <w:rPr>
          <w:rFonts w:cs="Times New Roman" w:hAnsi="Times New Roman" w:eastAsia="Times New Roman" w:ascii="Times New Roman"/>
          <w:spacing w:val="32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position w:val="-2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5"/>
          <w:w w:val="109"/>
          <w:position w:val="-2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position w:val="-2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60"/>
        <w:ind w:left="156" w:right="-47"/>
      </w:pP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lso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2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50%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ort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-5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156"/>
      </w:pP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11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56" w:right="-4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exp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1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tabs>
          <w:tab w:pos="4720" w:val="left"/>
        </w:tabs>
        <w:jc w:val="left"/>
        <w:spacing w:before="26" w:lineRule="auto" w:line="254"/>
        <w:ind w:left="108" w:right="95" w:hanging="108"/>
      </w:pPr>
      <w:r>
        <w:br w:type="column"/>
      </w:r>
      <w:r>
        <w:rPr>
          <w:rFonts w:cs="Times New Roman" w:hAnsi="Times New Roman" w:eastAsia="Times New Roman" w:ascii="Times New Roman"/>
          <w:w w:val="199"/>
          <w:sz w:val="18"/>
          <w:szCs w:val="18"/>
        </w:rPr>
      </w:r>
      <w:r>
        <w:rPr>
          <w:rFonts w:cs="Times New Roman" w:hAnsi="Times New Roman" w:eastAsia="Times New Roman" w:ascii="Times New Roman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  <w:u w:val="single" w:color="000000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  <w:u w:val="single" w:color="000000"/>
        </w:rPr>
        <w:t>je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  <w:u w:val="single" w:color="000000"/>
        </w:rPr>
        <w:t>ct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merc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reOffice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&amp;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Of-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80"/>
        <w:ind w:left="2714"/>
      </w:pPr>
      <w:r>
        <w:rPr>
          <w:rFonts w:cs="Times New Roman" w:hAnsi="Times New Roman" w:eastAsia="Times New Roman" w:ascii="Times New Roman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w w:val="106"/>
          <w:sz w:val="18"/>
          <w:szCs w:val="18"/>
        </w:rPr>
        <w:t>e.org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12" w:lineRule="exact" w:line="160"/>
        <w:ind w:left="108"/>
        <w:sectPr>
          <w:type w:val="continuous"/>
          <w:pgSz w:w="12240" w:h="15840"/>
          <w:pgMar w:top="1340" w:bottom="280" w:left="920" w:right="1020"/>
          <w:cols w:num="2" w:equalWidth="off">
            <w:col w:w="4939" w:space="502"/>
            <w:col w:w="4859"/>
          </w:cols>
        </w:sectPr>
      </w:pPr>
      <w:r>
        <w:pict>
          <v:group style="position:absolute;margin-left:318.008pt;margin-top:1.43134pt;width:236.711pt;height:0pt;mso-position-horizontal-relative:page;mso-position-vertical-relative:paragraph;z-index:-5251" coordorigin="6360,29" coordsize="4734,0">
            <v:shape style="position:absolute;left:6360;top:29;width:4734;height:0" coordorigin="6360,29" coordsize="4734,0" path="m6360,29l11094,29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ga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6"/>
          <w:w w:val="100"/>
          <w:position w:val="-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                                    </w:t>
      </w:r>
      <w:r>
        <w:rPr>
          <w:rFonts w:cs="Times New Roman" w:hAnsi="Times New Roman" w:eastAsia="Times New Roman" w:ascii="Times New Roman"/>
          <w:spacing w:val="17"/>
          <w:w w:val="100"/>
          <w:position w:val="-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Org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4"/>
          <w:sz w:val="18"/>
          <w:szCs w:val="18"/>
        </w:rPr>
        <w:t>&amp;</w:t>
      </w:r>
      <w:r>
        <w:rPr>
          <w:rFonts w:cs="Times New Roman" w:hAnsi="Times New Roman" w:eastAsia="Times New Roman" w:ascii="Times New Roman"/>
          <w:spacing w:val="19"/>
          <w:w w:val="100"/>
          <w:position w:val="-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-4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-15"/>
          <w:w w:val="120"/>
          <w:position w:val="-4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position w:val="-4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tabs>
          <w:tab w:pos="10160" w:val="left"/>
        </w:tabs>
        <w:jc w:val="both"/>
        <w:spacing w:lineRule="exact" w:line="160"/>
        <w:ind w:left="156" w:right="99"/>
      </w:pPr>
      <w:r>
        <w:rPr>
          <w:rFonts w:cs="Times New Roman" w:hAnsi="Times New Roman" w:eastAsia="Times New Roman" w:ascii="Times New Roman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8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5"/>
          <w:w w:val="9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99"/>
          <w:sz w:val="18"/>
          <w:szCs w:val="18"/>
        </w:rPr>
      </w:r>
      <w:r>
        <w:rPr>
          <w:rFonts w:cs="Times New Roman" w:hAnsi="Times New Roman" w:eastAsia="Times New Roman" w:ascii="Times New Roman"/>
          <w:spacing w:val="0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" w:lineRule="auto" w:line="242"/>
        <w:ind w:left="156" w:right="53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e-d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try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ffe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eb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19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3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2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3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1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;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-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9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9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ogl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msu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56" w:right="53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2013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ile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-d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-1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du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tr</w:t>
      </w:r>
      <w:r>
        <w:rPr>
          <w:rFonts w:cs="Times New Roman" w:hAnsi="Times New Roman" w:eastAsia="Times New Roman" w:ascii="Times New Roman"/>
          <w:spacing w:val="-16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ile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12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0"/>
          <w:w w:val="85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-23"/>
          <w:w w:val="115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3" w:lineRule="exact" w:line="180"/>
        <w:sectPr>
          <w:type w:val="continuous"/>
          <w:pgSz w:w="12240" w:h="15840"/>
          <w:pgMar w:top="1340" w:bottom="280" w:left="920" w:right="1020"/>
        </w:sectPr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6" w:lineRule="auto" w:line="242"/>
        <w:ind w:left="15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art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1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-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ies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1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Les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5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2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sea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es.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2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8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f-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1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ssi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yin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ord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erso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lgo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3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3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;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equ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4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cri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ory</w:t>
      </w:r>
      <w:r>
        <w:rPr>
          <w:rFonts w:cs="Times New Roman" w:hAnsi="Times New Roman" w:eastAsia="Times New Roman" w:ascii="Times New Roman"/>
          <w:spacing w:val="1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r-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ies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9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5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38</w:t>
      </w:r>
      <w:r>
        <w:rPr>
          <w:rFonts w:cs="Times New Roman" w:hAnsi="Times New Roman" w:eastAsia="Times New Roman" w:ascii="Times New Roman"/>
          <w:spacing w:val="0"/>
          <w:w w:val="97"/>
          <w:sz w:val="18"/>
          <w:szCs w:val="18"/>
        </w:rPr>
        <w:t>].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56" w:right="-31"/>
      </w:pPr>
      <w:r>
        <w:rPr>
          <w:rFonts w:cs="Times New Roman" w:hAnsi="Times New Roman" w:eastAsia="Times New Roman" w:ascii="Times New Roman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referred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evelo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mm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3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(o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5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6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36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4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oj</w:t>
      </w:r>
      <w:r>
        <w:rPr>
          <w:rFonts w:cs="Times New Roman" w:hAnsi="Times New Roman" w:eastAsia="Times New Roman" w:ascii="Times New Roman"/>
          <w:spacing w:val="-10"/>
          <w:w w:val="11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t)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17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end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velo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ct.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26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lez-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220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ifi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3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4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30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led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ix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ego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-15"/>
          <w:w w:val="12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5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85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30</w:t>
      </w:r>
      <w:r>
        <w:rPr>
          <w:rFonts w:cs="Times New Roman" w:hAnsi="Times New Roman" w:eastAsia="Times New Roman" w:ascii="Times New Roman"/>
          <w:spacing w:val="0"/>
          <w:w w:val="97"/>
          <w:sz w:val="18"/>
          <w:szCs w:val="18"/>
        </w:rPr>
        <w:t>].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5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vio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ifyi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5"/>
          <w:szCs w:val="15"/>
        </w:rPr>
        <w:jc w:val="left"/>
        <w:spacing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1: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sectPr>
          <w:type w:val="continuous"/>
          <w:pgSz w:w="12240" w:h="15840"/>
          <w:pgMar w:top="1340" w:bottom="280" w:left="920" w:right="1020"/>
          <w:cols w:num="2" w:equalWidth="off">
            <w:col w:w="4939" w:space="478"/>
            <w:col w:w="4883"/>
          </w:cols>
        </w:sectPr>
      </w:pPr>
      <w:r>
        <w:pict>
          <v:shape type="#_x0000_t75" style="position:absolute;margin-left:316.812pt;margin-top:21.6025pt;width:239.104pt;height:180.691pt;mso-position-horizontal-relative:page;mso-position-vertical-relative:paragraph;z-index:-5250">
            <v:imagedata o:title="" r:id="rId4"/>
          </v:shape>
        </w:pic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lez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-B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67" w:lineRule="auto" w:line="242"/>
        <w:ind w:left="116" w:right="-31"/>
      </w:pPr>
      <w:r>
        <w:rPr>
          <w:rFonts w:cs="Times New Roman" w:hAnsi="Times New Roman" w:eastAsia="Times New Roman" w:ascii="Times New Roman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1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ip</w:t>
      </w:r>
      <w:r>
        <w:rPr>
          <w:rFonts w:cs="Times New Roman" w:hAnsi="Times New Roman" w:eastAsia="Times New Roman" w:ascii="Times New Roman"/>
          <w:spacing w:val="2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ese</w:t>
      </w:r>
      <w:r>
        <w:rPr>
          <w:rFonts w:cs="Times New Roman" w:hAnsi="Times New Roman" w:eastAsia="Times New Roman" w:ascii="Times New Roman"/>
          <w:spacing w:val="31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s: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a)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k-M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e)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Dis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sol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8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ivi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ers:</w:t>
      </w:r>
      <w:r>
        <w:rPr>
          <w:rFonts w:cs="Times New Roman" w:hAnsi="Times New Roman" w:eastAsia="Times New Roman" w:ascii="Times New Roman"/>
          <w:spacing w:val="3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r,</w:t>
      </w:r>
      <w:r>
        <w:rPr>
          <w:rFonts w:cs="Times New Roman" w:hAnsi="Times New Roman" w:eastAsia="Times New Roman" w:ascii="Times New Roman"/>
          <w:spacing w:val="1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Dis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r,</w:t>
      </w:r>
      <w:r>
        <w:rPr>
          <w:rFonts w:cs="Times New Roman" w:hAnsi="Times New Roman" w:eastAsia="Times New Roman" w:ascii="Times New Roman"/>
          <w:spacing w:val="1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xt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3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sec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ze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erla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1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ind w:left="174" w:right="32"/>
      </w:pPr>
      <w:r>
        <w:pict>
          <v:group style="position:absolute;margin-left:53.798pt;margin-top:21.7523pt;width:236.711pt;height:0pt;mso-position-horizontal-relative:page;mso-position-vertical-relative:paragraph;z-index:-5248" coordorigin="1076,435" coordsize="4734,0">
            <v:shape style="position:absolute;left:1076;top:435;width:4734;height:0" coordorigin="1076,435" coordsize="4734,0" path="m1076,435l5810,435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2: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1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ersi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224"/>
      </w:pPr>
      <w:r>
        <w:pict>
          <v:group style="position:absolute;margin-left:53.798pt;margin-top:14.7793pt;width:236.711pt;height:0pt;mso-position-horizontal-relative:page;mso-position-vertical-relative:paragraph;z-index:-5247" coordorigin="1076,296" coordsize="4734,0">
            <v:shape style="position:absolute;left:1076;top:296;width:4734;height:0" coordorigin="1076,296" coordsize="4734,0" path="m1076,296l5810,296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tri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      </w:t>
      </w:r>
      <w:r>
        <w:rPr>
          <w:rFonts w:cs="Times New Roman" w:hAnsi="Times New Roman" w:eastAsia="Times New Roman" w:ascii="Times New Roman"/>
          <w:spacing w:val="15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ani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ind w:left="190" w:right="122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w w:val="102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w w:val="12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1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tabs>
          <w:tab w:pos="4820" w:val="left"/>
        </w:tabs>
        <w:jc w:val="center"/>
        <w:spacing w:before="2" w:lineRule="auto" w:line="254"/>
        <w:ind w:left="100" w:right="32"/>
      </w:pPr>
      <w:r>
        <w:rPr>
          <w:rFonts w:cs="Times New Roman" w:hAnsi="Times New Roman" w:eastAsia="Times New Roman" w:ascii="Times New Roman"/>
          <w:w w:val="199"/>
          <w:sz w:val="18"/>
          <w:szCs w:val="18"/>
        </w:rPr>
      </w:r>
      <w:r>
        <w:rPr>
          <w:rFonts w:cs="Times New Roman" w:hAnsi="Times New Roman" w:eastAsia="Times New Roman" w:ascii="Times New Roman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w w:val="100"/>
          <w:sz w:val="18"/>
          <w:szCs w:val="18"/>
          <w:u w:val="single" w:color="000000"/>
        </w:rPr>
        <w:t>                         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  <w:u w:val="single" w:color="000000"/>
        </w:rPr>
        <w:t>wi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  <w:u w:val="single" w:color="000000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10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0"/>
          <w:w w:val="199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  <w:u w:val="single" w:color="000000"/>
        </w:rPr>
        <w:t>v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  <w:u w:val="single" w:color="000000"/>
        </w:rPr>
        <w:t>ti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  <w:u w:val="single" w:color="000000"/>
        </w:rPr>
        <w:t>me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ffe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-5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80"/>
        <w:ind w:left="1395"/>
      </w:pPr>
      <w:r>
        <w:rPr>
          <w:rFonts w:cs="Times New Roman" w:hAnsi="Times New Roman" w:eastAsia="Times New Roman" w:ascii="Times New Roman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12" w:lineRule="auto" w:line="242"/>
        <w:ind w:left="1395" w:right="124" w:hanging="1172"/>
      </w:pPr>
      <w:r>
        <w:pict>
          <v:group style="position:absolute;margin-left:53.798pt;margin-top:1.43134pt;width:236.711pt;height:0pt;mso-position-horizontal-relative:page;mso-position-vertical-relative:paragraph;z-index:-5246" coordorigin="1076,29" coordsize="4734,0">
            <v:shape style="position:absolute;left:1076;top:29;width:4734;height:0" coordorigin="1076,29" coordsize="4734,0" path="m1076,29l5810,29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ied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(e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.g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9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ersa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tabs>
          <w:tab w:pos="4820" w:val="left"/>
        </w:tabs>
        <w:jc w:val="center"/>
        <w:spacing w:lineRule="auto" w:line="254"/>
        <w:ind w:left="100" w:right="32"/>
      </w:pPr>
      <w:r>
        <w:pict>
          <v:group style="position:absolute;margin-left:53.798pt;margin-top:36.1983pt;width:236.711pt;height:0pt;mso-position-horizontal-relative:page;mso-position-vertical-relative:paragraph;z-index:-5245" coordorigin="1076,724" coordsize="4734,0">
            <v:shape style="position:absolute;left:1076;top:724;width:4734;height:0" coordorigin="1076,724" coordsize="4734,0" path="m1076,724l5810,724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199"/>
          <w:sz w:val="18"/>
          <w:szCs w:val="18"/>
        </w:rPr>
      </w:r>
      <w:r>
        <w:rPr>
          <w:rFonts w:cs="Times New Roman" w:hAnsi="Times New Roman" w:eastAsia="Times New Roman" w:ascii="Times New Roman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w w:val="100"/>
          <w:sz w:val="18"/>
          <w:szCs w:val="18"/>
          <w:u w:val="single" w:color="000000"/>
        </w:rPr>
        <w:t>                         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  <w:u w:val="single" w:color="000000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  <w:u w:val="single" w:color="000000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  <w:u w:val="single" w:color="000000"/>
        </w:rPr>
        <w:t>)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99"/>
          <w:sz w:val="18"/>
          <w:szCs w:val="18"/>
          <w:u w:val="single" w:color="000000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2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-5"/>
          <w:w w:val="12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lineRule="exact" w:line="180"/>
        <w:ind w:left="1362" w:right="1105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9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3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32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2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eir</w:t>
      </w:r>
      <w:r>
        <w:rPr>
          <w:rFonts w:cs="Times New Roman" w:hAnsi="Times New Roman" w:eastAsia="Times New Roman" w:ascii="Times New Roman"/>
          <w:spacing w:val="3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met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c.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(o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mes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min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23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90-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30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-1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me.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1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ile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7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1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8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rti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art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6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3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-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4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1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8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ysis.</w:t>
      </w:r>
      <w:r>
        <w:rPr>
          <w:rFonts w:cs="Times New Roman" w:hAnsi="Times New Roman" w:eastAsia="Times New Roman" w:ascii="Times New Roman"/>
          <w:spacing w:val="3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ffe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-5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8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erms</w:t>
      </w:r>
      <w:r>
        <w:rPr>
          <w:rFonts w:cs="Times New Roman" w:hAnsi="Times New Roman" w:eastAsia="Times New Roman" w:ascii="Times New Roman"/>
          <w:spacing w:val="1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1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teria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8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xa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ersi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oge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6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8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2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7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6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1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19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ife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r-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6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2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1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soli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1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31"/>
      </w:pPr>
      <w:r>
        <w:rPr>
          <w:rFonts w:cs="Times New Roman" w:hAnsi="Times New Roman" w:eastAsia="Times New Roman" w:ascii="Times New Roman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3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3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ema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2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18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29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ies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3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e”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4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4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survi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1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9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ifi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2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ern</w:t>
      </w:r>
      <w:r>
        <w:rPr>
          <w:rFonts w:cs="Times New Roman" w:hAnsi="Times New Roman" w:eastAsia="Times New Roman" w:ascii="Times New Roman"/>
          <w:spacing w:val="4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20-40-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%,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1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20%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survi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-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aft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eir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40%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-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-1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rou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90%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rema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rvi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67" w:lineRule="auto" w:line="242"/>
        <w:ind w:right="111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gg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ted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xi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9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9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cre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asin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ete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re,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ret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ireme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2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1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19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-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right="2913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0"/>
          <w:w w:val="106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TI</w:t>
      </w:r>
      <w:r>
        <w:rPr>
          <w:rFonts w:cs="Times New Roman" w:hAnsi="Times New Roman" w:eastAsia="Times New Roman" w:ascii="Times New Roman"/>
          <w:spacing w:val="-32"/>
          <w:w w:val="9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-23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right="11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are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2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9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rized</w:t>
      </w:r>
      <w:r>
        <w:rPr>
          <w:rFonts w:cs="Times New Roman" w:hAnsi="Times New Roman" w:eastAsia="Times New Roman" w:ascii="Times New Roman"/>
          <w:spacing w:val="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ened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2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e?</w:t>
      </w:r>
      <w:r>
        <w:rPr>
          <w:rFonts w:cs="Times New Roman" w:hAnsi="Times New Roman" w:eastAsia="Times New Roman" w:ascii="Times New Roman"/>
          <w:spacing w:val="3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ext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11"/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-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1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eg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irec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7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1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lp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reflec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form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8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will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8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form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eme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88"/>
      </w:pPr>
      <w:r>
        <w:rPr>
          <w:rFonts w:cs="Times New Roman" w:hAnsi="Times New Roman" w:eastAsia="Times New Roman" w:ascii="Times New Roman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ifi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3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3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ify</w:t>
      </w:r>
      <w:r>
        <w:rPr>
          <w:rFonts w:cs="Times New Roman" w:hAnsi="Times New Roman" w:eastAsia="Times New Roman" w:ascii="Times New Roman"/>
          <w:spacing w:val="43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9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6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9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2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tri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lu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2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ter-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ret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8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referri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eris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3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36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3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le,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25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4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’s</w:t>
      </w:r>
      <w:r>
        <w:rPr>
          <w:rFonts w:cs="Times New Roman" w:hAnsi="Times New Roman" w:eastAsia="Times New Roman" w:ascii="Times New Roman"/>
          <w:spacing w:val="20"/>
          <w:w w:val="9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vu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7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1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30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rci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22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1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1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1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serv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7"/>
          <w:w w:val="11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l”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1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right="225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RESEARCH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0"/>
          <w:w w:val="107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ALS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right="111"/>
        <w:sectPr>
          <w:pgSz w:w="12240" w:h="15840"/>
          <w:pgMar w:top="1040" w:bottom="280" w:left="960" w:right="980"/>
          <w:cols w:num="2" w:equalWidth="off">
            <w:col w:w="4899" w:space="478"/>
            <w:col w:w="4923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3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refle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5"/>
          <w:w w:val="112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ext</w:t>
      </w:r>
      <w:r>
        <w:rPr>
          <w:rFonts w:cs="Times New Roman" w:hAnsi="Times New Roman" w:eastAsia="Times New Roman" w:ascii="Times New Roman"/>
          <w:spacing w:val="16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rro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refle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2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1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if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ire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1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23"/>
          <w:w w:val="115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2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ern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coll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4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9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etra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74"/>
        <w:ind w:left="2628"/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3: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1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rsi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2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39" w:hRule="exact"/>
        </w:trPr>
        <w:tc>
          <w:tcPr>
            <w:tcW w:w="256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108"/>
            </w:pPr>
            <w:r>
              <w:rPr>
                <w:rFonts w:cs="Times New Roman" w:hAnsi="Times New Roman" w:eastAsia="Times New Roman" w:ascii="Times New Roman"/>
                <w:w w:val="125"/>
                <w:sz w:val="18"/>
                <w:szCs w:val="18"/>
              </w:rPr>
              <w:t>Ne</w:t>
            </w:r>
            <w:r>
              <w:rPr>
                <w:rFonts w:cs="Times New Roman" w:hAnsi="Times New Roman" w:eastAsia="Times New Roman" w:ascii="Times New Roman"/>
                <w:spacing w:val="-6"/>
                <w:w w:val="165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6"/>
                <w:w w:val="117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32"/>
                <w:sz w:val="18"/>
                <w:szCs w:val="18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9"/>
                <w:sz w:val="18"/>
                <w:szCs w:val="18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6"/>
                <w:w w:val="13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5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6"/>
                <w:w w:val="154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770"/>
            </w:pPr>
            <w:r>
              <w:rPr>
                <w:rFonts w:cs="Times New Roman" w:hAnsi="Times New Roman" w:eastAsia="Times New Roman" w:ascii="Times New Roman"/>
                <w:w w:val="125"/>
                <w:sz w:val="18"/>
                <w:szCs w:val="18"/>
              </w:rPr>
              <w:t>Ne</w:t>
            </w:r>
            <w:r>
              <w:rPr>
                <w:rFonts w:cs="Times New Roman" w:hAnsi="Times New Roman" w:eastAsia="Times New Roman" w:ascii="Times New Roman"/>
                <w:spacing w:val="-6"/>
                <w:w w:val="165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6"/>
                <w:w w:val="117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32"/>
                <w:sz w:val="18"/>
                <w:szCs w:val="18"/>
              </w:rPr>
              <w:t>rk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18"/>
                <w:szCs w:val="18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-7"/>
                <w:w w:val="125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18"/>
                <w:szCs w:val="18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18"/>
                <w:w w:val="125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26"/>
                <w:sz w:val="18"/>
                <w:szCs w:val="18"/>
              </w:rPr>
              <w:t>he</w:t>
            </w:r>
            <w:r>
              <w:rPr>
                <w:rFonts w:cs="Times New Roman" w:hAnsi="Times New Roman" w:eastAsia="Times New Roman" w:ascii="Times New Roman"/>
                <w:spacing w:val="0"/>
                <w:w w:val="13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22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108"/>
            </w:pPr>
            <w:r>
              <w:rPr>
                <w:rFonts w:cs="Times New Roman" w:hAnsi="Times New Roman" w:eastAsia="Times New Roman" w:ascii="Times New Roman"/>
                <w:w w:val="125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w w:val="117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24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31"/>
                <w:sz w:val="18"/>
                <w:szCs w:val="18"/>
              </w:rPr>
              <w:t>rs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6"/>
                <w:w w:val="165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Meas</w:t>
            </w:r>
            <w:r>
              <w:rPr>
                <w:rFonts w:cs="Times New Roman" w:hAnsi="Times New Roman" w:eastAsia="Times New Roman" w:ascii="Times New Roman"/>
                <w:spacing w:val="0"/>
                <w:w w:val="130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32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79" w:hRule="exact"/>
        </w:trPr>
        <w:tc>
          <w:tcPr>
            <w:tcW w:w="256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108"/>
            </w:pPr>
            <w:r>
              <w:rPr>
                <w:rFonts w:cs="Times New Roman" w:hAnsi="Times New Roman" w:eastAsia="Times New Roman" w:ascii="Times New Roman"/>
                <w:spacing w:val="-6"/>
                <w:w w:val="118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1"/>
                <w:w w:val="118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5"/>
                <w:w w:val="113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een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770"/>
            </w:pPr>
            <w:r>
              <w:rPr>
                <w:rFonts w:cs="Times New Roman" w:hAnsi="Times New Roman" w:eastAsia="Times New Roman" w:ascii="Times New Roman"/>
                <w:spacing w:val="-6"/>
                <w:w w:val="118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1"/>
                <w:w w:val="118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22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108"/>
            </w:pPr>
            <w:r>
              <w:rPr>
                <w:rFonts w:cs="Times New Roman" w:hAnsi="Times New Roman" w:eastAsia="Times New Roman" w:ascii="Times New Roman"/>
                <w:w w:val="101"/>
                <w:sz w:val="18"/>
                <w:szCs w:val="18"/>
              </w:rPr>
              <w:t>Eff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ec</w:t>
            </w:r>
            <w:r>
              <w:rPr>
                <w:rFonts w:cs="Times New Roman" w:hAnsi="Times New Roman" w:eastAsia="Times New Roman" w:ascii="Times New Roman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6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et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428" w:hRule="exact"/>
        </w:trPr>
        <w:tc>
          <w:tcPr>
            <w:tcW w:w="256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Deg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ree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7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Deg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ree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eq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22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3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96"/>
                <w:sz w:val="18"/>
                <w:szCs w:val="18"/>
              </w:rPr>
              <w:t>effic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8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8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"/>
                <w:w w:val="115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gre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3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18"/>
                <w:szCs w:val="18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18"/>
                <w:szCs w:val="18"/>
              </w:rPr>
              <w:t>rib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2"/>
              <w:ind w:left="108"/>
            </w:pPr>
            <w:r>
              <w:rPr>
                <w:rFonts w:cs="Times New Roman" w:hAnsi="Times New Roman" w:eastAsia="Times New Roman" w:ascii="Times New Roman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io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428" w:hRule="exact"/>
        </w:trPr>
        <w:tc>
          <w:tcPr>
            <w:tcW w:w="256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770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15"/>
                <w:w w:val="10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sim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si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z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22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-17"/>
                <w:w w:val="113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al</w:t>
            </w:r>
            <w:r>
              <w:rPr>
                <w:rFonts w:cs="Times New Roman" w:hAnsi="Times New Roman" w:eastAsia="Times New Roman" w:ascii="Times New Roman"/>
                <w:spacing w:val="18"/>
                <w:w w:val="113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th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19"/>
                <w:w w:val="10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2"/>
              <w:ind w:left="108"/>
            </w:pPr>
            <w:r>
              <w:rPr>
                <w:rFonts w:cs="Times New Roman" w:hAnsi="Times New Roman" w:eastAsia="Times New Roman" w:ascii="Times New Roman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rix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428" w:hRule="exact"/>
        </w:trPr>
        <w:tc>
          <w:tcPr>
            <w:tcW w:w="256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16"/>
                <w:w w:val="11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ks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770"/>
            </w:pP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nd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31"/>
                <w:w w:val="11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lk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8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gh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il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2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2"/>
              <w:ind w:left="7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ret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16"/>
                <w:sz w:val="18"/>
                <w:szCs w:val="18"/>
              </w:rPr>
              <w:t>rn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22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-15"/>
                <w:w w:val="111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eig</w:t>
            </w:r>
            <w:r>
              <w:rPr>
                <w:rFonts w:cs="Times New Roman" w:hAnsi="Times New Roman" w:eastAsia="Times New Roman" w:ascii="Times New Roman"/>
                <w:spacing w:val="-5"/>
                <w:w w:val="113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9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ec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18"/>
                <w:szCs w:val="18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18"/>
                <w:szCs w:val="18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79" w:hRule="exact"/>
        </w:trPr>
        <w:tc>
          <w:tcPr>
            <w:tcW w:w="2565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5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91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77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4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4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6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6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10"/>
                <w:w w:val="116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-5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22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9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17"/>
                <w:w w:val="10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5"/>
                <w:w w:val="10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rPr>
          <w:sz w:val="11"/>
          <w:szCs w:val="11"/>
        </w:rPr>
        <w:jc w:val="left"/>
        <w:spacing w:before="2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12240" w:h="15840"/>
          <w:pgMar w:top="980" w:bottom="280" w:left="960" w:right="94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68" w:lineRule="auto" w:line="242"/>
        <w:ind w:left="116" w:right="-14"/>
      </w:pP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se,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14"/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fy</w:t>
      </w:r>
      <w:r>
        <w:rPr>
          <w:rFonts w:cs="Times New Roman" w:hAnsi="Times New Roman" w:eastAsia="Times New Roman" w:ascii="Times New Roman"/>
          <w:spacing w:val="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lize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d,</w:t>
      </w:r>
      <w:r>
        <w:rPr>
          <w:rFonts w:cs="Times New Roman" w:hAnsi="Times New Roman" w:eastAsia="Times New Roman" w:ascii="Times New Roman"/>
          <w:spacing w:val="-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es,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me;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’s</w:t>
      </w:r>
      <w:r>
        <w:rPr>
          <w:rFonts w:cs="Times New Roman" w:hAnsi="Times New Roman" w:eastAsia="Times New Roman" w:ascii="Times New Roman"/>
          <w:spacing w:val="14"/>
          <w:w w:val="9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er?</w:t>
      </w:r>
      <w:r>
        <w:rPr>
          <w:rFonts w:cs="Times New Roman" w:hAnsi="Times New Roman" w:eastAsia="Times New Roman" w:ascii="Times New Roman"/>
          <w:spacing w:val="4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34"/>
          <w:sz w:val="18"/>
          <w:szCs w:val="18"/>
        </w:rPr>
        <w:t>e/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s;</w:t>
      </w:r>
      <w:r>
        <w:rPr>
          <w:rFonts w:cs="Times New Roman" w:hAnsi="Times New Roman" w:eastAsia="Times New Roman" w:ascii="Times New Roman"/>
          <w:spacing w:val="1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8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14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cu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rre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7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6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sefu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sea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es-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are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9"/>
          <w:sz w:val="18"/>
          <w:szCs w:val="18"/>
        </w:rPr>
        <w:t>fol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18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Resea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#1: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42"/>
        <w:ind w:left="116" w:right="-4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What</w:t>
      </w:r>
      <w:r>
        <w:rPr>
          <w:rFonts w:cs="Times New Roman" w:hAnsi="Times New Roman" w:eastAsia="Times New Roman" w:ascii="Times New Roman"/>
          <w:spacing w:val="3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social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patte</w:t>
      </w:r>
      <w:r>
        <w:rPr>
          <w:rFonts w:cs="Times New Roman" w:hAnsi="Times New Roman" w:eastAsia="Times New Roman" w:ascii="Times New Roman"/>
          <w:spacing w:val="-4"/>
          <w:w w:val="111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ns</w:t>
      </w:r>
      <w:r>
        <w:rPr>
          <w:rFonts w:cs="Times New Roman" w:hAnsi="Times New Roman" w:eastAsia="Times New Roman" w:ascii="Times New Roman"/>
          <w:spacing w:val="-18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spacing w:val="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dif-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fe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types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orking?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14"/>
      </w:pP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5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typ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19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18"/>
          <w:szCs w:val="18"/>
        </w:rPr>
        <w:t>iff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8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ng?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14"/>
      </w:pP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6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the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5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typ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“m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ty-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2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evel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ent”</w:t>
      </w:r>
      <w:r>
        <w:rPr>
          <w:rFonts w:cs="Times New Roman" w:hAnsi="Times New Roman" w:eastAsia="Times New Roman" w:ascii="Times New Roman"/>
          <w:spacing w:val="-1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4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g?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14"/>
      </w:pP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oj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2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ffe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0"/>
          <w:w w:val="10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18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only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2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ff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1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k?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14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28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2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xem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lify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ese</w:t>
      </w:r>
      <w:r>
        <w:rPr>
          <w:rFonts w:cs="Times New Roman" w:hAnsi="Times New Roman" w:eastAsia="Times New Roman" w:ascii="Times New Roman"/>
          <w:spacing w:val="28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ego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es?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7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ind w:left="116" w:right="1158"/>
      </w:pP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6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0"/>
          <w:w w:val="11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ter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cto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ind w:left="116" w:right="-14"/>
      </w:pP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0"/>
          <w:w w:val="11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eter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2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cto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"/>
        <w:ind w:left="116" w:right="3149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36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9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ind w:left="116" w:right="578"/>
      </w:pP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6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do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eter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1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cto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ok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ke?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18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Resea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#2: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2" w:lineRule="auto" w:line="242"/>
        <w:ind w:right="121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Match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spacing w:val="1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1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1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eal</w:t>
      </w:r>
      <w:r>
        <w:rPr>
          <w:rFonts w:cs="Times New Roman" w:hAnsi="Times New Roman" w:eastAsia="Times New Roman" w:ascii="Times New Roman"/>
          <w:spacing w:val="-2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99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orld?</w:t>
      </w:r>
      <w:r>
        <w:rPr>
          <w:rFonts w:cs="Times New Roman" w:hAnsi="Times New Roman" w:eastAsia="Times New Roman" w:ascii="Times New Roman"/>
          <w:spacing w:val="0"/>
          <w:w w:val="11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5"/>
          <w:w w:val="11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-9"/>
          <w:w w:val="112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does</w:t>
      </w:r>
      <w:r>
        <w:rPr>
          <w:rFonts w:cs="Times New Roman" w:hAnsi="Times New Roman" w:eastAsia="Times New Roman" w:ascii="Times New Roman"/>
          <w:spacing w:val="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our</w:t>
      </w:r>
      <w:r>
        <w:rPr>
          <w:rFonts w:cs="Times New Roman" w:hAnsi="Times New Roman" w:eastAsia="Times New Roman" w:ascii="Times New Roman"/>
          <w:spacing w:val="3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32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97"/>
          <w:sz w:val="24"/>
          <w:szCs w:val="24"/>
        </w:rPr>
        <w:t>eflec</w:t>
      </w:r>
      <w:r>
        <w:rPr>
          <w:rFonts w:cs="Times New Roman" w:hAnsi="Times New Roman" w:eastAsia="Times New Roman" w:ascii="Times New Roman"/>
          <w:spacing w:val="0"/>
          <w:w w:val="119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what</w:t>
      </w:r>
      <w:r>
        <w:rPr>
          <w:rFonts w:cs="Times New Roman" w:hAnsi="Times New Roman" w:eastAsia="Times New Roman" w:ascii="Times New Roman"/>
          <w:spacing w:val="3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happened?</w:t>
      </w:r>
      <w:r>
        <w:rPr>
          <w:rFonts w:cs="Times New Roman" w:hAnsi="Times New Roman" w:eastAsia="Times New Roman" w:ascii="Times New Roman"/>
          <w:spacing w:val="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es,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well?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51"/>
      </w:pP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my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ati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6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atc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emem</w:t>
      </w:r>
      <w:r>
        <w:rPr>
          <w:rFonts w:cs="Times New Roman" w:hAnsi="Times New Roman" w:eastAsia="Times New Roman" w:ascii="Times New Roman"/>
          <w:spacing w:val="-9"/>
          <w:w w:val="94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51"/>
      </w:pP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6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-14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de-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the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lu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sio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6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spacing w:val="0"/>
          <w:w w:val="97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lts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right="2035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Resea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Object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#3: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" w:lineRule="auto" w:line="242"/>
        <w:ind w:right="14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method</w:t>
      </w:r>
      <w:r>
        <w:rPr>
          <w:rFonts w:cs="Times New Roman" w:hAnsi="Times New Roman" w:eastAsia="Times New Roman" w:ascii="Times New Roman"/>
          <w:spacing w:val="5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1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kn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2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4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-4"/>
          <w:w w:val="104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y</w:t>
      </w:r>
      <w:r>
        <w:rPr>
          <w:rFonts w:cs="Times New Roman" w:hAnsi="Times New Roman" w:eastAsia="Times New Roman" w:ascii="Times New Roman"/>
          <w:spacing w:val="0"/>
          <w:w w:val="99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ojects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6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12"/>
          <w:sz w:val="24"/>
          <w:szCs w:val="24"/>
        </w:rPr>
        <w:t>ork?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51"/>
      </w:pP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24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nt</w:t>
      </w:r>
      <w:r>
        <w:rPr>
          <w:rFonts w:cs="Times New Roman" w:hAnsi="Times New Roman" w:eastAsia="Times New Roman" w:ascii="Times New Roman"/>
          <w:spacing w:val="29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mu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-19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lks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ve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efl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2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1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51"/>
      </w:pP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.Q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4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we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ow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cts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right="253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METHODOLOGY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"/>
        <w:ind w:right="1872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1: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spacing w:val="3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Collection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right="15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220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5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1990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3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4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rit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je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-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-li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-1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ened</w:t>
      </w:r>
      <w:r>
        <w:rPr>
          <w:rFonts w:cs="Times New Roman" w:hAnsi="Times New Roman" w:eastAsia="Times New Roman" w:ascii="Times New Roman"/>
          <w:spacing w:val="2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2000;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08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le;</w:t>
      </w:r>
      <w:r>
        <w:rPr>
          <w:rFonts w:cs="Times New Roman" w:hAnsi="Times New Roman" w:eastAsia="Times New Roman" w:ascii="Times New Roman"/>
          <w:spacing w:val="1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ree-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8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7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1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51"/>
      </w:pP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Da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colle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yz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collec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ened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ell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1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tex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2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tex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2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2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rk.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right="73"/>
        <w:sectPr>
          <w:type w:val="continuous"/>
          <w:pgSz w:w="12240" w:h="15840"/>
          <w:pgMar w:top="1340" w:bottom="280" w:left="960" w:right="940"/>
          <w:cols w:num="2" w:equalWidth="off">
            <w:col w:w="4916" w:space="460"/>
            <w:col w:w="4964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2: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-4"/>
          <w:w w:val="106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eating</w:t>
      </w:r>
      <w:r>
        <w:rPr>
          <w:rFonts w:cs="Times New Roman" w:hAnsi="Times New Roman" w:eastAsia="Times New Roman" w:ascii="Times New Roman"/>
          <w:spacing w:val="6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Communication</w:t>
      </w:r>
      <w:r>
        <w:rPr>
          <w:rFonts w:cs="Times New Roman" w:hAnsi="Times New Roman" w:eastAsia="Times New Roman" w:ascii="Times New Roman"/>
          <w:spacing w:val="-19"/>
          <w:w w:val="106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Graphs</w:t>
      </w:r>
      <w:r>
        <w:rPr>
          <w:rFonts w:cs="Times New Roman" w:hAnsi="Times New Roman" w:eastAsia="Times New Roman" w:ascii="Times New Roman"/>
          <w:spacing w:val="0"/>
          <w:w w:val="11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24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rep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31"/>
          <w:sz w:val="18"/>
          <w:szCs w:val="18"/>
        </w:rPr>
        <w:t>rs/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tera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–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1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–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74" w:lineRule="auto" w:line="242"/>
        <w:ind w:left="116" w:right="71"/>
      </w:pPr>
      <w:r>
        <w:pict>
          <v:group style="position:absolute;margin-left:120.149pt;margin-top:35.9123pt;width:369.416pt;height:0pt;mso-position-horizontal-relative:page;mso-position-vertical-relative:paragraph;z-index:-5244" coordorigin="2403,718" coordsize="7388,0">
            <v:shape style="position:absolute;left:2403;top:718;width:7388;height:0" coordorigin="2403,718" coordsize="7388,0" path="m2403,718l9791,718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2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ffe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m”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9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ologic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2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eir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8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6"/>
        <w:ind w:left="1551" w:right="1118"/>
      </w:pPr>
      <w:r>
        <w:pict>
          <v:group style="position:absolute;margin-left:120.149pt;margin-top:16.2273pt;width:369.416pt;height:0pt;mso-position-horizontal-relative:page;mso-position-vertical-relative:paragraph;z-index:-5243" coordorigin="2403,325" coordsize="7388,0">
            <v:shape style="position:absolute;left:2403;top:325;width:7388;height:0" coordorigin="2403,325" coordsize="7388,0" path="m2403,325l9791,325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             </w:t>
      </w:r>
      <w:r>
        <w:rPr>
          <w:rFonts w:cs="Times New Roman" w:hAnsi="Times New Roman" w:eastAsia="Times New Roman" w:ascii="Times New Roman"/>
          <w:spacing w:val="28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3"/>
          <w:w w:val="127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8"/>
          <w:w w:val="12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               </w:t>
      </w:r>
      <w:r>
        <w:rPr>
          <w:rFonts w:cs="Times New Roman" w:hAnsi="Times New Roman" w:eastAsia="Times New Roman" w:ascii="Times New Roman"/>
          <w:spacing w:val="56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Dat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                   </w:t>
      </w:r>
      <w:r>
        <w:rPr>
          <w:rFonts w:cs="Times New Roman" w:hAnsi="Times New Roman" w:eastAsia="Times New Roman" w:ascii="Times New Roman"/>
          <w:spacing w:val="18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Dat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4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8"/>
          <w:w w:val="12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5"/>
          <w:w w:val="12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ail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ab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3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oll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38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28"/>
          <w:sz w:val="18"/>
          <w:szCs w:val="18"/>
        </w:rPr>
        <w:t>d?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57"/>
        <w:ind w:left="1551" w:right="1711"/>
        <w:sectPr>
          <w:pgSz w:w="12240" w:h="15840"/>
          <w:pgMar w:top="980" w:bottom="280" w:left="960" w:right="1020"/>
        </w:sectPr>
      </w:pPr>
      <w:r>
        <w:pict>
          <v:group style="position:absolute;margin-left:120.149pt;margin-top:11.9393pt;width:369.416pt;height:0pt;mso-position-horizontal-relative:page;mso-position-vertical-relative:paragraph;z-index:-5242" coordorigin="2403,239" coordsize="7388,0">
            <v:shape style="position:absolute;left:2403;top:239;width:7388;height:0" coordorigin="2403,239" coordsize="7388,0" path="m2403,239l9791,239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23.0473pt;width:369.416pt;height:0pt;mso-position-horizontal-relative:page;mso-position-vertical-relative:paragraph;z-index:-5241" coordorigin="2403,461" coordsize="7388,0">
            <v:shape style="position:absolute;left:2403;top:461;width:7388;height:0" coordorigin="2403,461" coordsize="7388,0" path="m2403,461l9791,461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34.1553pt;width:369.416pt;height:0pt;mso-position-horizontal-relative:page;mso-position-vertical-relative:paragraph;z-index:-5240" coordorigin="2403,683" coordsize="7388,0">
            <v:shape style="position:absolute;left:2403;top:683;width:7388;height:0" coordorigin="2403,683" coordsize="7388,0" path="m2403,683l9791,683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45.2643pt;width:369.416pt;height:0pt;mso-position-horizontal-relative:page;mso-position-vertical-relative:paragraph;z-index:-5239" coordorigin="2403,905" coordsize="7388,0">
            <v:shape style="position:absolute;left:2403;top:905;width:7388;height:0" coordorigin="2403,905" coordsize="7388,0" path="m2403,905l9791,905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1991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               </w:t>
      </w:r>
      <w:r>
        <w:rPr>
          <w:rFonts w:cs="Times New Roman" w:hAnsi="Times New Roman" w:eastAsia="Times New Roman" w:ascii="Times New Roman"/>
          <w:spacing w:val="1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199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5,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15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6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2006-2007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/A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Req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5" w:lineRule="exact" w:line="260"/>
        <w:ind w:left="1551" w:right="-63"/>
      </w:pPr>
      <w:r>
        <w:pict>
          <v:group style="position:absolute;margin-left:120.149pt;margin-top:0.850344pt;width:369.416pt;height:0pt;mso-position-horizontal-relative:page;mso-position-vertical-relative:paragraph;z-index:-5238" coordorigin="2403,17" coordsize="7388,0">
            <v:shape style="position:absolute;left:2403;top:17;width:7388;height:0" coordorigin="2403,17" coordsize="7388,0" path="m2403,17l9791,17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eu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spacing w:val="36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log: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11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-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                 </w:t>
      </w:r>
      <w:r>
        <w:rPr>
          <w:rFonts w:cs="Times New Roman" w:hAnsi="Times New Roman" w:eastAsia="Times New Roman" w:ascii="Times New Roman"/>
          <w:spacing w:val="33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5"/>
          <w:w w:val="100"/>
          <w:position w:val="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fte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18"/>
          <w:w w:val="100"/>
          <w:position w:val="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position w:val="5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43"/>
          <w:position w:val="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right"/>
        <w:spacing w:lineRule="exact" w:line="120"/>
        <w:ind w:right="1067"/>
      </w:pPr>
      <w:r>
        <w:rPr>
          <w:rFonts w:cs="Times New Roman" w:hAnsi="Times New Roman" w:eastAsia="Times New Roman" w:ascii="Times New Roman"/>
          <w:spacing w:val="0"/>
          <w:w w:val="102"/>
          <w:position w:val="1"/>
          <w:sz w:val="18"/>
          <w:szCs w:val="18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ectPr>
          <w:type w:val="continuous"/>
          <w:pgSz w:w="12240" w:h="15840"/>
          <w:pgMar w:top="1340" w:bottom="280" w:left="960" w:right="1020"/>
          <w:cols w:num="2" w:equalWidth="off">
            <w:col w:w="7935" w:space="215"/>
            <w:col w:w="2110"/>
          </w:cols>
        </w:sectPr>
      </w:pPr>
      <w:r>
        <w:rPr>
          <w:rFonts w:cs="Times New Roman" w:hAnsi="Times New Roman" w:eastAsia="Times New Roman" w:ascii="Times New Roman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12" w:lineRule="auto" w:line="257"/>
        <w:ind w:left="1551" w:right="1711"/>
        <w:sectPr>
          <w:type w:val="continuous"/>
          <w:pgSz w:w="12240" w:h="15840"/>
          <w:pgMar w:top="1340" w:bottom="280" w:left="960" w:right="1020"/>
        </w:sectPr>
      </w:pPr>
      <w:r>
        <w:pict>
          <v:group style="position:absolute;margin-left:120.149pt;margin-top:1.43134pt;width:369.416pt;height:0pt;mso-position-horizontal-relative:page;mso-position-vertical-relative:paragraph;z-index:-5237" coordorigin="2403,29" coordsize="7388,0">
            <v:shape style="position:absolute;left:2403;top:29;width:7388;height:0" coordorigin="2403,29" coordsize="7388,0" path="m2403,29l9791,29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12.5393pt;width:369.416pt;height:0pt;mso-position-horizontal-relative:page;mso-position-vertical-relative:paragraph;z-index:-5236" coordorigin="2403,251" coordsize="7388,0">
            <v:shape style="position:absolute;left:2403;top:251;width:7388;height:0" coordorigin="2403,251" coordsize="7388,0" path="m2403,251l9791,251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cio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               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Req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fsp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S-3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               </w:t>
      </w:r>
      <w:r>
        <w:rPr>
          <w:rFonts w:cs="Times New Roman" w:hAnsi="Times New Roman" w:eastAsia="Times New Roman" w:ascii="Times New Roman"/>
          <w:spacing w:val="2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5" w:lineRule="exact" w:line="260"/>
        <w:ind w:left="1551" w:right="-63"/>
      </w:pPr>
      <w:r>
        <w:pict>
          <v:group style="position:absolute;margin-left:120.149pt;margin-top:0.850344pt;width:369.416pt;height:0pt;mso-position-horizontal-relative:page;mso-position-vertical-relative:paragraph;z-index:-5235" coordorigin="2403,17" coordsize="7388,0">
            <v:shape style="position:absolute;left:2403;top:17;width:7388;height:0" coordorigin="2403,17" coordsize="7388,0" path="m2403,17l9791,17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6"/>
          <w:w w:val="112"/>
          <w:position w:val="-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17"/>
          <w:w w:val="112"/>
          <w:position w:val="-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              </w:t>
      </w:r>
      <w:r>
        <w:rPr>
          <w:rFonts w:cs="Times New Roman" w:hAnsi="Times New Roman" w:eastAsia="Times New Roman" w:ascii="Times New Roman"/>
          <w:spacing w:val="18"/>
          <w:w w:val="112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2"/>
          <w:position w:val="-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reeW</w:t>
      </w:r>
      <w:r>
        <w:rPr>
          <w:rFonts w:cs="Times New Roman" w:hAnsi="Times New Roman" w:eastAsia="Times New Roman" w:ascii="Times New Roman"/>
          <w:spacing w:val="-17"/>
          <w:w w:val="112"/>
          <w:position w:val="-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position w:val="-5"/>
          <w:sz w:val="18"/>
          <w:szCs w:val="18"/>
        </w:rPr>
        <w:t>                </w:t>
      </w:r>
      <w:r>
        <w:rPr>
          <w:rFonts w:cs="Times New Roman" w:hAnsi="Times New Roman" w:eastAsia="Times New Roman" w:ascii="Times New Roman"/>
          <w:spacing w:val="20"/>
          <w:w w:val="112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2006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position w:val="-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                 </w:t>
      </w:r>
      <w:r>
        <w:rPr>
          <w:rFonts w:cs="Times New Roman" w:hAnsi="Times New Roman" w:eastAsia="Times New Roman" w:ascii="Times New Roman"/>
          <w:spacing w:val="33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36"/>
          <w:w w:val="100"/>
          <w:position w:val="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fte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5"/>
          <w:sz w:val="18"/>
          <w:szCs w:val="18"/>
        </w:rPr>
        <w:t>    </w:t>
      </w:r>
      <w:r>
        <w:rPr>
          <w:rFonts w:cs="Times New Roman" w:hAnsi="Times New Roman" w:eastAsia="Times New Roman" w:ascii="Times New Roman"/>
          <w:spacing w:val="3"/>
          <w:w w:val="100"/>
          <w:position w:val="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position w:val="5"/>
          <w:sz w:val="18"/>
          <w:szCs w:val="18"/>
        </w:rPr>
        <w:t>Oc</w:t>
      </w:r>
      <w:r>
        <w:rPr>
          <w:rFonts w:cs="Times New Roman" w:hAnsi="Times New Roman" w:eastAsia="Times New Roman" w:ascii="Times New Roman"/>
          <w:spacing w:val="0"/>
          <w:w w:val="143"/>
          <w:position w:val="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right"/>
        <w:spacing w:lineRule="exact" w:line="120"/>
        <w:ind w:right="1067"/>
      </w:pPr>
      <w:r>
        <w:rPr>
          <w:rFonts w:cs="Times New Roman" w:hAnsi="Times New Roman" w:eastAsia="Times New Roman" w:ascii="Times New Roman"/>
          <w:spacing w:val="0"/>
          <w:w w:val="102"/>
          <w:position w:val="1"/>
          <w:sz w:val="18"/>
          <w:szCs w:val="18"/>
        </w:rPr>
        <w:t>2006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ectPr>
          <w:type w:val="continuous"/>
          <w:pgSz w:w="12240" w:h="15840"/>
          <w:pgMar w:top="1340" w:bottom="280" w:left="960" w:right="1020"/>
          <w:cols w:num="2" w:equalWidth="off">
            <w:col w:w="7935" w:space="215"/>
            <w:col w:w="2110"/>
          </w:cols>
        </w:sectPr>
      </w:pPr>
      <w:r>
        <w:rPr>
          <w:rFonts w:cs="Times New Roman" w:hAnsi="Times New Roman" w:eastAsia="Times New Roman" w:ascii="Times New Roman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12" w:lineRule="auto" w:line="257"/>
        <w:ind w:left="1551" w:right="1711"/>
        <w:sectPr>
          <w:type w:val="continuous"/>
          <w:pgSz w:w="12240" w:h="15840"/>
          <w:pgMar w:top="1340" w:bottom="280" w:left="960" w:right="1020"/>
        </w:sectPr>
      </w:pPr>
      <w:r>
        <w:pict>
          <v:group style="position:absolute;margin-left:120.149pt;margin-top:1.43034pt;width:369.416pt;height:0pt;mso-position-horizontal-relative:page;mso-position-vertical-relative:paragraph;z-index:-5234" coordorigin="2403,29" coordsize="7388,0">
            <v:shape style="position:absolute;left:2403;top:29;width:7388;height:0" coordorigin="2403,29" coordsize="7388,0" path="m2403,29l9791,29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12.5393pt;width:369.416pt;height:0pt;mso-position-horizontal-relative:page;mso-position-vertical-relative:paragraph;z-index:-5233" coordorigin="2403,251" coordsize="7388,0">
            <v:shape style="position:absolute;left:2403;top:251;width:7388;height:0" coordorigin="2403,251" coordsize="7388,0" path="m2403,251l9791,251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23.6473pt;width:369.416pt;height:0pt;mso-position-horizontal-relative:page;mso-position-vertical-relative:paragraph;z-index:-5232" coordorigin="2403,473" coordsize="7388,0">
            <v:shape style="position:absolute;left:2403;top:473;width:7388;height:0" coordorigin="2403,473" coordsize="7388,0" path="m2403,473l9791,473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34.7553pt;width:369.416pt;height:0pt;mso-position-horizontal-relative:page;mso-position-vertical-relative:paragraph;z-index:-5231" coordorigin="2403,695" coordsize="7388,0">
            <v:shape style="position:absolute;left:2403;top:695;width:7388;height:0" coordorigin="2403,695" coordsize="7388,0" path="m2403,695l9791,695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45.8643pt;width:369.416pt;height:0pt;mso-position-horizontal-relative:page;mso-position-vertical-relative:paragraph;z-index:-5230" coordorigin="2403,917" coordsize="7388,0">
            <v:shape style="position:absolute;left:2403;top:917;width:7388;height:0" coordorigin="2403,917" coordsize="7388,0" path="m2403,917l9791,917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56.9723pt;width:369.416pt;height:0pt;mso-position-horizontal-relative:page;mso-position-vertical-relative:paragraph;z-index:-5229" coordorigin="2403,1139" coordsize="7388,0">
            <v:shape style="position:absolute;left:2403;top:1139;width:7388;height:0" coordorigin="2403,1139" coordsize="7388,0" path="m2403,1139l9791,1139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68.0803pt;width:369.416pt;height:0pt;mso-position-horizontal-relative:page;mso-position-vertical-relative:paragraph;z-index:-5228" coordorigin="2403,1362" coordsize="7388,0">
            <v:shape style="position:absolute;left:2403;top:1362;width:7388;height:0" coordorigin="2403,1362" coordsize="7388,0" path="m2403,1362l9791,1362e" filled="f" stroked="t" strokeweight="0.498pt" strokecolor="#000000">
              <v:path arrowok="t"/>
            </v:shape>
            <w10:wrap type="none"/>
          </v:group>
        </w:pict>
      </w:r>
      <w:r>
        <w:pict>
          <v:group style="position:absolute;margin-left:120.149pt;margin-top:82.1783pt;width:369.416pt;height:0pt;mso-position-horizontal-relative:page;mso-position-vertical-relative:paragraph;z-index:-5227" coordorigin="2403,1644" coordsize="7388,0">
            <v:shape style="position:absolute;left:2403;top:1644;width:7388;height:0" coordorigin="2403,1644" coordsize="7388,0" path="m2403,1644l9791,1644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Qt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                  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N/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amai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lio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              </w:t>
      </w:r>
      <w:r>
        <w:rPr>
          <w:rFonts w:cs="Times New Roman" w:hAnsi="Times New Roman" w:eastAsia="Times New Roman" w:ascii="Times New Roman"/>
          <w:spacing w:val="32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6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PS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            </w:t>
      </w:r>
      <w:r>
        <w:rPr>
          <w:rFonts w:cs="Times New Roman" w:hAnsi="Times New Roman" w:eastAsia="Times New Roman" w:ascii="Times New Roman"/>
          <w:spacing w:val="3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8"/>
          <w:w w:val="12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         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              </w:t>
      </w:r>
      <w:r>
        <w:rPr>
          <w:rFonts w:cs="Times New Roman" w:hAnsi="Times New Roman" w:eastAsia="Times New Roman" w:ascii="Times New Roman"/>
          <w:spacing w:val="2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N/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jM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yEn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      </w:t>
      </w:r>
      <w:r>
        <w:rPr>
          <w:rFonts w:cs="Times New Roman" w:hAnsi="Times New Roman" w:eastAsia="Times New Roman" w:ascii="Times New Roman"/>
          <w:spacing w:val="2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or3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35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               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es,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7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N/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lf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/A</w:t>
      </w:r>
      <w:r>
        <w:rPr>
          <w:rFonts w:cs="Times New Roman" w:hAnsi="Times New Roman" w:eastAsia="Times New Roman" w:ascii="Times New Roman"/>
          <w:spacing w:val="0"/>
          <w:w w:val="12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fm</w:t>
      </w:r>
      <w:r>
        <w:rPr>
          <w:rFonts w:cs="Times New Roman" w:hAnsi="Times New Roman" w:eastAsia="Times New Roman" w:ascii="Times New Roman"/>
          <w:spacing w:val="7"/>
          <w:w w:val="12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                </w:t>
      </w:r>
      <w:r>
        <w:rPr>
          <w:rFonts w:cs="Times New Roman" w:hAnsi="Times New Roman" w:eastAsia="Times New Roman" w:ascii="Times New Roman"/>
          <w:spacing w:val="12"/>
          <w:w w:val="12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ib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8"/>
          <w:w w:val="12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6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ph.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6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7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8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ted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1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12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xi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2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2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8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1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ph,</w:t>
      </w:r>
      <w:r>
        <w:rPr>
          <w:rFonts w:cs="Times New Roman" w:hAnsi="Times New Roman" w:eastAsia="Times New Roman" w:ascii="Times New Roman"/>
          <w:spacing w:val="3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24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8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tabs>
          <w:tab w:pos="640" w:val="left"/>
        </w:tabs>
        <w:jc w:val="left"/>
        <w:spacing w:lineRule="auto" w:line="242"/>
        <w:ind w:left="654" w:right="-41" w:hanging="538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ab/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1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3:</w:t>
      </w:r>
      <w:r>
        <w:rPr>
          <w:rFonts w:cs="Times New Roman" w:hAnsi="Times New Roman" w:eastAsia="Times New Roman" w:ascii="Times New Roman"/>
          <w:spacing w:val="1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emporal</w:t>
      </w:r>
      <w:r>
        <w:rPr>
          <w:rFonts w:cs="Times New Roman" w:hAnsi="Times New Roman" w:eastAsia="Times New Roman" w:ascii="Times New Roman"/>
          <w:spacing w:val="-18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isualization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23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2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em-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poral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Social</w:t>
      </w:r>
      <w:r>
        <w:rPr>
          <w:rFonts w:cs="Times New Roman" w:hAnsi="Times New Roman" w:eastAsia="Times New Roman" w:ascii="Times New Roman"/>
          <w:spacing w:val="1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ork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24"/>
          <w:szCs w:val="24"/>
        </w:rPr>
        <w:t>Analysis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3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lyz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" w:lineRule="auto" w:line="242"/>
        <w:ind w:left="116" w:right="-1"/>
      </w:pP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me,</w:t>
      </w:r>
      <w:r>
        <w:rPr>
          <w:rFonts w:cs="Times New Roman" w:hAnsi="Times New Roman" w:eastAsia="Times New Roman" w:ascii="Times New Roman"/>
          <w:spacing w:val="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e.g.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1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ened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7"/>
          <w:w w:val="114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7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2"/>
          <w:sz w:val="18"/>
          <w:szCs w:val="18"/>
        </w:rPr>
        <w:t>[6</w:t>
      </w:r>
      <w:r>
        <w:rPr>
          <w:rFonts w:cs="Times New Roman" w:hAnsi="Times New Roman" w:eastAsia="Times New Roman" w:ascii="Times New Roman"/>
          <w:spacing w:val="0"/>
          <w:w w:val="92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1"/>
          <w:w w:val="9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6"/>
          <w:sz w:val="18"/>
          <w:szCs w:val="18"/>
        </w:rPr>
        <w:t>ifi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ph,</w:t>
      </w:r>
      <w:r>
        <w:rPr>
          <w:rFonts w:cs="Times New Roman" w:hAnsi="Times New Roman" w:eastAsia="Times New Roman" w:ascii="Times New Roman"/>
          <w:spacing w:val="21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met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1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.5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lio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risk</w:t>
      </w:r>
      <w:r>
        <w:rPr>
          <w:rFonts w:cs="Times New Roman" w:hAnsi="Times New Roman" w:eastAsia="Times New Roman" w:ascii="Times New Roman"/>
          <w:spacing w:val="-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5"/>
          <w:w w:val="106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41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41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s;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2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-1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-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eek,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1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fra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s)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5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referre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h,</w:t>
      </w:r>
      <w:r>
        <w:rPr>
          <w:rFonts w:cs="Times New Roman" w:hAnsi="Times New Roman" w:eastAsia="Times New Roman" w:ascii="Times New Roman"/>
          <w:spacing w:val="2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9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.5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2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3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17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ely</w:t>
      </w:r>
      <w:r>
        <w:rPr>
          <w:rFonts w:cs="Times New Roman" w:hAnsi="Times New Roman" w:eastAsia="Times New Roman" w:ascii="Times New Roman"/>
          <w:spacing w:val="27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sm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vid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’s</w:t>
      </w:r>
      <w:r>
        <w:rPr>
          <w:rFonts w:cs="Times New Roman" w:hAnsi="Times New Roman" w:eastAsia="Times New Roman" w:ascii="Times New Roman"/>
          <w:spacing w:val="2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r-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br w:type="column"/>
      </w: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"/>
      </w:pPr>
      <w:r>
        <w:pict>
          <v:shape type="#_x0000_t75" style="width:238.828pt;height:237.395pt">
            <v:imagedata o:title="" r:id="rId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7"/>
          <w:szCs w:val="17"/>
        </w:rPr>
        <w:jc w:val="left"/>
        <w:spacing w:before="8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71"/>
        <w:sectPr>
          <w:type w:val="continuous"/>
          <w:pgSz w:w="12240" w:h="15840"/>
          <w:pgMar w:top="1340" w:bottom="280" w:left="960" w:right="1020"/>
          <w:cols w:num="2" w:equalWidth="off">
            <w:col w:w="4928" w:space="448"/>
            <w:col w:w="4884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2: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-m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r-c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4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s: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7"/>
          <w:w w:val="11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Be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D)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Eig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16"/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5: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eed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lez-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116"/>
      </w:pP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ologic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5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ord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tbl>
      <w:tblPr>
        <w:tblW w:w="0" w:type="auto"/>
        <w:tblLook w:val="01E0"/>
        <w:jc w:val="left"/>
        <w:tblInd w:w="144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70" w:hRule="exact"/>
        </w:trPr>
        <w:tc>
          <w:tcPr>
            <w:tcW w:w="161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66"/>
              <w:ind w:left="108"/>
            </w:pPr>
            <w:r>
              <w:rPr>
                <w:rFonts w:cs="Times New Roman" w:hAnsi="Times New Roman" w:eastAsia="Times New Roman" w:ascii="Times New Roman"/>
                <w:w w:val="12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w w:val="133"/>
                <w:sz w:val="18"/>
                <w:szCs w:val="18"/>
              </w:rPr>
              <w:t>ri</w:t>
            </w:r>
            <w:r>
              <w:rPr>
                <w:rFonts w:cs="Times New Roman" w:hAnsi="Times New Roman" w:eastAsia="Times New Roman" w:ascii="Times New Roman"/>
                <w:w w:val="117"/>
                <w:sz w:val="18"/>
                <w:szCs w:val="18"/>
              </w:rPr>
              <w:t>gi</w:t>
            </w:r>
            <w:r>
              <w:rPr>
                <w:rFonts w:cs="Times New Roman" w:hAnsi="Times New Roman" w:eastAsia="Times New Roman" w:ascii="Times New Roman"/>
                <w:w w:val="13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24"/>
                <w:sz w:val="18"/>
                <w:szCs w:val="18"/>
              </w:rPr>
              <w:t>al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66"/>
              <w:ind w:left="144"/>
            </w:pPr>
            <w:r>
              <w:rPr>
                <w:rFonts w:cs="Times New Roman" w:hAnsi="Times New Roman" w:eastAsia="Times New Roman" w:ascii="Times New Roman"/>
                <w:spacing w:val="-18"/>
                <w:w w:val="133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32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6"/>
                <w:w w:val="132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3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66"/>
              <w:ind w:left="250"/>
            </w:pPr>
            <w:r>
              <w:rPr>
                <w:rFonts w:cs="Times New Roman" w:hAnsi="Times New Roman" w:eastAsia="Times New Roman" w:ascii="Times New Roman"/>
                <w:w w:val="134"/>
                <w:sz w:val="18"/>
                <w:szCs w:val="18"/>
              </w:rPr>
              <w:t>Dat</w:t>
            </w:r>
            <w:r>
              <w:rPr>
                <w:rFonts w:cs="Times New Roman" w:hAnsi="Times New Roman" w:eastAsia="Times New Roman" w:ascii="Times New Roman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nil" w:sz="6" w:space="0" w:color="auto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66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32"/>
                <w:sz w:val="18"/>
                <w:szCs w:val="18"/>
              </w:rPr>
              <w:t>Dat</w:t>
            </w:r>
            <w:r>
              <w:rPr>
                <w:rFonts w:cs="Times New Roman" w:hAnsi="Times New Roman" w:eastAsia="Times New Roman" w:ascii="Times New Roman"/>
                <w:spacing w:val="0"/>
                <w:w w:val="132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14"/>
                <w:w w:val="132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6"/>
                <w:w w:val="129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2"/>
                <w:w w:val="124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ail</w:t>
            </w:r>
            <w:r>
              <w:rPr>
                <w:rFonts w:cs="Times New Roman" w:hAnsi="Times New Roman" w:eastAsia="Times New Roman" w:ascii="Times New Roman"/>
                <w:spacing w:val="0"/>
                <w:w w:val="130"/>
                <w:sz w:val="18"/>
                <w:szCs w:val="18"/>
              </w:rPr>
              <w:t>ab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18"/>
                <w:szCs w:val="18"/>
              </w:rPr>
              <w:t>le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18"/>
                <w:szCs w:val="18"/>
              </w:rPr>
              <w:t>?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66"/>
              <w:ind w:left="116"/>
            </w:pPr>
            <w:r>
              <w:rPr>
                <w:rFonts w:cs="Times New Roman" w:hAnsi="Times New Roman" w:eastAsia="Times New Roman" w:ascii="Times New Roman"/>
                <w:w w:val="127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w w:val="117"/>
                <w:sz w:val="18"/>
                <w:szCs w:val="18"/>
              </w:rPr>
              <w:t>oll</w:t>
            </w:r>
            <w:r>
              <w:rPr>
                <w:rFonts w:cs="Times New Roman" w:hAnsi="Times New Roman" w:eastAsia="Times New Roman" w:ascii="Times New Roman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w w:val="118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w w:val="138"/>
                <w:sz w:val="18"/>
                <w:szCs w:val="18"/>
              </w:rPr>
              <w:t>te</w:t>
            </w:r>
            <w:r>
              <w:rPr>
                <w:rFonts w:cs="Times New Roman" w:hAnsi="Times New Roman" w:eastAsia="Times New Roman" w:ascii="Times New Roman"/>
                <w:w w:val="128"/>
                <w:sz w:val="18"/>
                <w:szCs w:val="18"/>
              </w:rPr>
              <w:t>d?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8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108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18"/>
                <w:sz w:val="18"/>
                <w:szCs w:val="18"/>
              </w:rPr>
              <w:t>et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143"/>
            </w:pP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la</w:t>
            </w:r>
            <w:r>
              <w:rPr>
                <w:rFonts w:cs="Times New Roman" w:hAnsi="Times New Roman" w:eastAsia="Times New Roman" w:ascii="Times New Roman"/>
                <w:w w:val="109"/>
                <w:sz w:val="18"/>
                <w:szCs w:val="18"/>
              </w:rPr>
              <w:t>sh</w:t>
            </w:r>
            <w:r>
              <w:rPr>
                <w:rFonts w:cs="Times New Roman" w:hAnsi="Times New Roman" w:eastAsia="Times New Roman" w:ascii="Times New Roman"/>
                <w:w w:val="85"/>
                <w:sz w:val="18"/>
                <w:szCs w:val="18"/>
              </w:rPr>
              <w:t>’</w:t>
            </w: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EM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1996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?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43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11"/>
                <w:sz w:val="18"/>
                <w:szCs w:val="18"/>
              </w:rPr>
              <w:t>GC</w:t>
            </w: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2"/>
                <w:sz w:val="18"/>
                <w:szCs w:val="18"/>
              </w:rPr>
              <w:t>EG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CS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1997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?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So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rc</w:t>
            </w:r>
            <w:r>
              <w:rPr>
                <w:rFonts w:cs="Times New Roman" w:hAnsi="Times New Roman" w:eastAsia="Times New Roman" w:ascii="Times New Roman"/>
                <w:w w:val="11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15"/>
                <w:w w:val="112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rg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3"/>
            </w:pP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-5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10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4"/>
                <w:sz w:val="18"/>
                <w:szCs w:val="18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14"/>
                <w:sz w:val="18"/>
                <w:szCs w:val="18"/>
              </w:rPr>
              <w:t>PHPN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spacing w:val="-5"/>
                <w:w w:val="125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18"/>
                <w:szCs w:val="18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18"/>
                <w:szCs w:val="18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QT</w:t>
            </w:r>
            <w:r>
              <w:rPr>
                <w:rFonts w:cs="Times New Roman" w:hAnsi="Times New Roman" w:eastAsia="Times New Roman" w:ascii="Times New Roman"/>
                <w:w w:val="117"/>
                <w:sz w:val="18"/>
                <w:szCs w:val="18"/>
              </w:rPr>
              <w:t>Ext</w:t>
            </w: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en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w w:val="119"/>
                <w:sz w:val="18"/>
                <w:szCs w:val="18"/>
              </w:rPr>
              <w:t>PI</w:t>
            </w:r>
            <w:r>
              <w:rPr>
                <w:rFonts w:cs="Times New Roman" w:hAnsi="Times New Roman" w:eastAsia="Times New Roman" w:ascii="Times New Roman"/>
                <w:w w:val="11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Gra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ph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ic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sM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gi</w:t>
            </w:r>
            <w:r>
              <w:rPr>
                <w:rFonts w:cs="Times New Roman" w:hAnsi="Times New Roman" w:eastAsia="Times New Roman" w:ascii="Times New Roman"/>
                <w:spacing w:val="-5"/>
                <w:w w:val="108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1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w w:val="117"/>
                <w:sz w:val="18"/>
                <w:szCs w:val="18"/>
              </w:rPr>
              <w:t>ra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ph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ic</w:t>
            </w:r>
            <w:r>
              <w:rPr>
                <w:rFonts w:cs="Times New Roman" w:hAnsi="Times New Roman" w:eastAsia="Times New Roman" w:ascii="Times New Roman"/>
                <w:w w:val="103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2002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2003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w w:val="132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w w:val="117"/>
                <w:sz w:val="18"/>
                <w:szCs w:val="18"/>
              </w:rPr>
              <w:t>gl</w:t>
            </w:r>
            <w:r>
              <w:rPr>
                <w:rFonts w:cs="Times New Roman" w:hAnsi="Times New Roman" w:eastAsia="Times New Roman" w:ascii="Times New Roman"/>
                <w:w w:val="130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w w:val="165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11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GL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-15"/>
                <w:w w:val="106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spacing w:val="-18"/>
                <w:w w:val="123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13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6"/>
                <w:sz w:val="18"/>
                <w:szCs w:val="18"/>
              </w:rPr>
              <w:t>J</w:t>
            </w:r>
            <w:r>
              <w:rPr>
                <w:rFonts w:cs="Times New Roman" w:hAnsi="Times New Roman" w:eastAsia="Times New Roman" w:ascii="Times New Roman"/>
                <w:spacing w:val="5"/>
                <w:w w:val="116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la</w:t>
            </w:r>
            <w:r>
              <w:rPr>
                <w:rFonts w:cs="Times New Roman" w:hAnsi="Times New Roman" w:eastAsia="Times New Roman" w:ascii="Times New Roman"/>
                <w:spacing w:val="0"/>
                <w:w w:val="85"/>
                <w:sz w:val="18"/>
                <w:szCs w:val="18"/>
              </w:rPr>
              <w:t>!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Au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27"/>
                <w:sz w:val="18"/>
                <w:szCs w:val="18"/>
              </w:rPr>
              <w:t>N/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2"/>
                <w:sz w:val="18"/>
                <w:szCs w:val="18"/>
              </w:rPr>
              <w:t>Ka</w:t>
            </w:r>
            <w:r>
              <w:rPr>
                <w:rFonts w:cs="Times New Roman" w:hAnsi="Times New Roman" w:eastAsia="Times New Roman" w:ascii="Times New Roman"/>
                <w:w w:val="111"/>
                <w:sz w:val="18"/>
                <w:szCs w:val="18"/>
              </w:rPr>
              <w:t>ma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ilio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2006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14"/>
                <w:sz w:val="18"/>
                <w:szCs w:val="18"/>
              </w:rPr>
              <w:t>PHPN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14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Nu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2005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18"/>
                <w:szCs w:val="18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la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go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Dec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428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08"/>
            </w:pP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iere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2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Dem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ie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ep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Dev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ili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2"/>
              <w:ind w:left="406"/>
            </w:pP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ist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8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428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08"/>
            </w:pP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iz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Beryl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6,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ep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2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2007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8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428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08"/>
            </w:pP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QL</w:t>
            </w:r>
            <w:r>
              <w:rPr>
                <w:rFonts w:cs="Times New Roman" w:hAnsi="Times New Roman" w:eastAsia="Times New Roman" w:ascii="Times New Roman"/>
                <w:w w:val="103"/>
                <w:sz w:val="18"/>
                <w:szCs w:val="18"/>
              </w:rPr>
              <w:t>-L</w:t>
            </w: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ed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Led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erS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2006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Se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Dev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.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 </w:t>
            </w:r>
            <w:r>
              <w:rPr>
                <w:rFonts w:cs="Times New Roman" w:hAnsi="Times New Roman" w:eastAsia="Times New Roman" w:ascii="Times New Roman"/>
                <w:spacing w:val="4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ili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2"/>
              <w:ind w:left="406"/>
            </w:pP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ist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8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23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1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38"/>
                <w:sz w:val="18"/>
                <w:szCs w:val="18"/>
              </w:rPr>
              <w:t>te</w:t>
            </w:r>
            <w:r>
              <w:rPr>
                <w:rFonts w:cs="Times New Roman" w:hAnsi="Times New Roman" w:eastAsia="Times New Roman" w:ascii="Times New Roman"/>
                <w:w w:val="133"/>
                <w:sz w:val="18"/>
                <w:szCs w:val="18"/>
              </w:rPr>
              <w:t>ri</w:t>
            </w:r>
            <w:r>
              <w:rPr>
                <w:rFonts w:cs="Times New Roman" w:hAnsi="Times New Roman" w:eastAsia="Times New Roman" w:ascii="Times New Roman"/>
                <w:w w:val="11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24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2"/>
                <w:sz w:val="18"/>
                <w:szCs w:val="18"/>
              </w:rPr>
              <w:t>Ca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ll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-15"/>
                <w:w w:val="106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spacing w:val="-18"/>
                <w:w w:val="123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5"/>
                <w:w w:val="10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eI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3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Ko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14"/>
                <w:sz w:val="18"/>
                <w:szCs w:val="18"/>
              </w:rPr>
              <w:t>PH</w:t>
            </w:r>
            <w:r>
              <w:rPr>
                <w:rFonts w:cs="Times New Roman" w:hAnsi="Times New Roman" w:eastAsia="Times New Roman" w:ascii="Times New Roman"/>
                <w:w w:val="125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18"/>
                <w:szCs w:val="18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428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08"/>
            </w:pPr>
            <w:r>
              <w:rPr>
                <w:rFonts w:cs="Times New Roman" w:hAnsi="Times New Roman" w:eastAsia="Times New Roman" w:ascii="Times New Roman"/>
                <w:w w:val="11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11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18"/>
                <w:szCs w:val="18"/>
              </w:rPr>
              <w:t>Offi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.o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44"/>
            </w:pP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Go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5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.o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Oc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2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8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13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CM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8,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27"/>
                <w:sz w:val="18"/>
                <w:szCs w:val="18"/>
              </w:rPr>
              <w:t>N/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TO</w:t>
            </w:r>
            <w:r>
              <w:rPr>
                <w:rFonts w:cs="Times New Roman" w:hAnsi="Times New Roman" w:eastAsia="Times New Roman" w:ascii="Times New Roman"/>
                <w:spacing w:val="-5"/>
                <w:w w:val="113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CS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ed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Drea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s,</w:t>
            </w:r>
            <w:r>
              <w:rPr>
                <w:rFonts w:cs="Times New Roman" w:hAnsi="Times New Roman" w:eastAsia="Times New Roman" w:ascii="Times New Roman"/>
                <w:spacing w:val="3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9"/>
                <w:w w:val="11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rce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w w:val="104"/>
                <w:sz w:val="18"/>
                <w:szCs w:val="18"/>
              </w:rPr>
              <w:t>yS</w:t>
            </w: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Q</w:t>
            </w:r>
            <w:r>
              <w:rPr>
                <w:rFonts w:cs="Times New Roman" w:hAnsi="Times New Roman" w:eastAsia="Times New Roman" w:ascii="Times New Roman"/>
                <w:w w:val="104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ria</w:t>
            </w: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DB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-15"/>
                <w:w w:val="106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gio</w:t>
            </w:r>
            <w:r>
              <w:rPr>
                <w:rFonts w:cs="Times New Roman" w:hAnsi="Times New Roman" w:eastAsia="Times New Roman" w:ascii="Times New Roman"/>
                <w:w w:val="103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0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ci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ga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2009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-15"/>
                <w:w w:val="106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q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Pr</w:t>
            </w:r>
            <w:r>
              <w:rPr>
                <w:rFonts w:cs="Times New Roman" w:hAnsi="Times New Roman" w:eastAsia="Times New Roman" w:ascii="Times New Roman"/>
                <w:spacing w:val="11"/>
                <w:w w:val="113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je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ct</w:t>
            </w:r>
            <w:r>
              <w:rPr>
                <w:rFonts w:cs="Times New Roman" w:hAnsi="Times New Roman" w:eastAsia="Times New Roman" w:ascii="Times New Roman"/>
                <w:spacing w:val="11"/>
                <w:w w:val="113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Da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rks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w w:val="108"/>
                <w:sz w:val="18"/>
                <w:szCs w:val="18"/>
              </w:rPr>
              <w:t>ed</w:t>
            </w:r>
            <w:r>
              <w:rPr>
                <w:rFonts w:cs="Times New Roman" w:hAnsi="Times New Roman" w:eastAsia="Times New Roman" w:ascii="Times New Roman"/>
                <w:w w:val="105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rf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5"/>
                <w:w w:val="12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-15"/>
                <w:w w:val="100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es,</w:t>
            </w:r>
            <w:r>
              <w:rPr>
                <w:rFonts w:cs="Times New Roman" w:hAnsi="Times New Roman" w:eastAsia="Times New Roman" w:ascii="Times New Roman"/>
                <w:spacing w:val="3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bu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9"/>
                <w:w w:val="11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sc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rc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27"/>
                <w:sz w:val="18"/>
                <w:szCs w:val="18"/>
              </w:rPr>
              <w:t>N/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ys</w:t>
            </w:r>
            <w:r>
              <w:rPr>
                <w:rFonts w:cs="Times New Roman" w:hAnsi="Times New Roman" w:eastAsia="Times New Roman" w:ascii="Times New Roman"/>
                <w:w w:val="117"/>
                <w:sz w:val="18"/>
                <w:szCs w:val="18"/>
              </w:rPr>
              <w:t>CP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spacing w:val="-15"/>
                <w:w w:val="12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x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lo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0,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5"/>
                <w:w w:val="12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eb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5"/>
                <w:sz w:val="18"/>
                <w:szCs w:val="18"/>
              </w:rPr>
              <w:t>Do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eo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2"/>
                <w:sz w:val="18"/>
                <w:szCs w:val="18"/>
              </w:rPr>
              <w:t>Ch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7"/>
                <w:sz w:val="18"/>
                <w:szCs w:val="18"/>
              </w:rPr>
              <w:t>mi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lo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Ja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98"/>
                <w:sz w:val="18"/>
                <w:szCs w:val="18"/>
              </w:rPr>
              <w:t>fo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und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GN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45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Zeb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ra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w w:val="111"/>
                <w:sz w:val="18"/>
                <w:szCs w:val="18"/>
              </w:rPr>
              <w:t>Qu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gg</w:t>
            </w:r>
            <w:r>
              <w:rPr>
                <w:rFonts w:cs="Times New Roman" w:hAnsi="Times New Roman" w:eastAsia="Times New Roman" w:ascii="Times New Roman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-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  <w:tr>
        <w:trPr>
          <w:trHeight w:val="222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31"/>
                <w:sz w:val="18"/>
                <w:szCs w:val="18"/>
              </w:rPr>
              <w:t>rde</w:t>
            </w:r>
            <w:r>
              <w:rPr>
                <w:rFonts w:cs="Times New Roman" w:hAnsi="Times New Roman" w:eastAsia="Times New Roman" w:ascii="Times New Roman"/>
                <w:w w:val="11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w w:val="124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w w:val="134"/>
                <w:sz w:val="18"/>
                <w:szCs w:val="18"/>
              </w:rPr>
              <w:t>to</w:t>
            </w:r>
            <w:r>
              <w:rPr>
                <w:rFonts w:cs="Times New Roman" w:hAnsi="Times New Roman" w:eastAsia="Times New Roman" w:ascii="Times New Roman"/>
                <w:w w:val="13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44"/>
            </w:pPr>
            <w:r>
              <w:rPr>
                <w:rFonts w:cs="Times New Roman" w:hAnsi="Times New Roman" w:eastAsia="Times New Roman" w:ascii="Times New Roman"/>
                <w:spacing w:val="-17"/>
                <w:w w:val="113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reeR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-15"/>
                <w:w w:val="106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3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16"/>
            </w:pPr>
            <w:r>
              <w:rPr>
                <w:rFonts w:cs="Times New Roman" w:hAnsi="Times New Roman" w:eastAsia="Times New Roman" w:ascii="Times New Roman"/>
                <w:spacing w:val="-18"/>
                <w:w w:val="123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428" w:hRule="exact"/>
        </w:trPr>
        <w:tc>
          <w:tcPr>
            <w:tcW w:w="161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08"/>
            </w:pPr>
            <w:r>
              <w:rPr>
                <w:rFonts w:cs="Times New Roman" w:hAnsi="Times New Roman" w:eastAsia="Times New Roman" w:ascii="Times New Roman"/>
                <w:w w:val="11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11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99"/>
                <w:sz w:val="18"/>
                <w:szCs w:val="18"/>
              </w:rPr>
              <w:t>Offi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0"/>
                <w:w w:val="106"/>
                <w:sz w:val="18"/>
                <w:szCs w:val="18"/>
              </w:rPr>
              <w:t>.o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4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144"/>
            </w:pPr>
            <w:r>
              <w:rPr>
                <w:rFonts w:cs="Times New Roman" w:hAnsi="Times New Roman" w:eastAsia="Times New Roman" w:ascii="Times New Roman"/>
                <w:w w:val="104"/>
                <w:sz w:val="18"/>
                <w:szCs w:val="18"/>
              </w:rPr>
              <w:t>Li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reOffice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  <w:tc>
          <w:tcPr>
            <w:tcW w:w="1494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3"/>
              <w:ind w:left="250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,</w:t>
            </w:r>
            <w:r>
              <w:rPr>
                <w:rFonts w:cs="Times New Roman" w:hAnsi="Times New Roman" w:eastAsia="Times New Roman" w:ascii="Times New Roman"/>
                <w:spacing w:val="2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ep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939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  </w:t>
            </w:r>
            <w:r>
              <w:rPr>
                <w:rFonts w:cs="Times New Roman" w:hAnsi="Times New Roman" w:eastAsia="Times New Roman" w:ascii="Times New Roman"/>
                <w:spacing w:val="35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fte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  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Ju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2"/>
              <w:ind w:left="406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12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88"/>
              <w:ind w:left="116"/>
            </w:pP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w w:val="184"/>
                <w:sz w:val="18"/>
                <w:szCs w:val="18"/>
              </w:rPr>
              <w:t>/</w:t>
            </w:r>
            <w:r>
              <w:rPr>
                <w:rFonts w:cs="Times New Roman" w:hAnsi="Times New Roman" w:eastAsia="Times New Roman" w:ascii="Times New Roman"/>
                <w:w w:val="106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w w:val="100"/>
                <w:sz w:val="18"/>
                <w:szCs w:val="18"/>
              </w:rPr>
            </w:r>
          </w:p>
        </w:tc>
      </w:tr>
    </w:tbl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60"/>
        <w:ind w:left="1551"/>
      </w:pPr>
      <w:r>
        <w:pict>
          <v:group style="position:absolute;margin-left:120.149pt;margin-top:13.35pt;width:369.416pt;height:0pt;mso-position-horizontal-relative:page;mso-position-vertical-relative:paragraph;z-index:-5226" coordorigin="2403,267" coordsize="7388,0">
            <v:shape style="position:absolute;left:2403;top:267;width:7388;height:0" coordorigin="2403,267" coordsize="7388,0" path="m2403,267l9791,267e" filled="f" stroked="t" strokeweight="0.4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                 </w:t>
      </w:r>
      <w:r>
        <w:rPr>
          <w:rFonts w:cs="Times New Roman" w:hAnsi="Times New Roman" w:eastAsia="Times New Roman" w:ascii="Times New Roman"/>
          <w:spacing w:val="2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9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84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/>
        <w:ind w:left="2424"/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6: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8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collec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tbl>
      <w:tblPr>
        <w:tblW w:w="0" w:type="auto"/>
        <w:tblLook w:val="01E0"/>
        <w:jc w:val="left"/>
        <w:tblInd w:w="98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33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108"/>
            </w:pPr>
            <w:r>
              <w:rPr>
                <w:rFonts w:cs="Times New Roman" w:hAnsi="Times New Roman" w:eastAsia="Times New Roman" w:ascii="Times New Roman"/>
                <w:w w:val="135"/>
                <w:sz w:val="18"/>
                <w:szCs w:val="18"/>
              </w:rPr>
              <w:t>Pro</w:t>
            </w:r>
            <w:r>
              <w:rPr>
                <w:rFonts w:cs="Times New Roman" w:hAnsi="Times New Roman" w:eastAsia="Times New Roman" w:ascii="Times New Roman"/>
                <w:spacing w:val="-3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je</w:t>
            </w:r>
            <w:r>
              <w:rPr>
                <w:rFonts w:cs="Times New Roman" w:hAnsi="Times New Roman" w:eastAsia="Times New Roman" w:ascii="Times New Roman"/>
                <w:spacing w:val="0"/>
                <w:w w:val="118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65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334"/>
            </w:pP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as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24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24"/>
                <w:sz w:val="18"/>
                <w:szCs w:val="18"/>
              </w:rPr>
              <w:t>or</w:t>
            </w:r>
            <w:r>
              <w:rPr>
                <w:rFonts w:cs="Times New Roman" w:hAnsi="Times New Roman" w:eastAsia="Times New Roman" w:ascii="Times New Roman"/>
                <w:spacing w:val="13"/>
                <w:w w:val="124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29"/>
                <w:sz w:val="18"/>
                <w:szCs w:val="18"/>
              </w:rPr>
              <w:t>rki</w:t>
            </w:r>
            <w:r>
              <w:rPr>
                <w:rFonts w:cs="Times New Roman" w:hAnsi="Times New Roman" w:eastAsia="Times New Roman" w:ascii="Times New Roman"/>
                <w:spacing w:val="0"/>
                <w:w w:val="13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7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519"/>
            </w:pPr>
            <w:r>
              <w:rPr>
                <w:rFonts w:cs="Times New Roman" w:hAnsi="Times New Roman" w:eastAsia="Times New Roman" w:ascii="Times New Roman"/>
                <w:spacing w:val="-18"/>
                <w:w w:val="123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21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36"/>
                <w:sz w:val="18"/>
                <w:szCs w:val="18"/>
              </w:rPr>
              <w:t>ar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7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Ka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ilio</w:t>
            </w:r>
            <w:r>
              <w:rPr>
                <w:rFonts w:cs="Times New Roman" w:hAnsi="Times New Roman" w:eastAsia="Times New Roman" w:ascii="Times New Roman"/>
                <w:spacing w:val="13"/>
                <w:w w:val="108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3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ffere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ce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before="38"/>
              <w:ind w:left="51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2008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eg</w:t>
            </w:r>
            <w:r>
              <w:rPr>
                <w:rFonts w:cs="Times New Roman" w:hAnsi="Times New Roman" w:eastAsia="Times New Roman" w:ascii="Times New Roman"/>
                <w:spacing w:val="3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-5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3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Diff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eren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1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0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5"/>
                <w:w w:val="100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1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eam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51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2011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st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eri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sk</w:t>
            </w:r>
            <w:r>
              <w:rPr>
                <w:rFonts w:cs="Times New Roman" w:hAnsi="Times New Roman" w:eastAsia="Times New Roman" w:ascii="Times New Roman"/>
                <w:spacing w:val="15"/>
                <w:w w:val="10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18"/>
                <w:szCs w:val="18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ll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18"/>
                <w:szCs w:val="18"/>
              </w:rPr>
              <w:t>w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3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y-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20"/>
                <w:w w:val="10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8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51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2007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rd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es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kt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13"/>
                <w:w w:val="111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-17"/>
                <w:w w:val="113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reeR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DP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3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-d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21"/>
                <w:w w:val="10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51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w w:val="104"/>
                <w:sz w:val="18"/>
                <w:szCs w:val="18"/>
              </w:rPr>
              <w:t>freeg</w:t>
            </w:r>
            <w:r>
              <w:rPr>
                <w:rFonts w:cs="Times New Roman" w:hAnsi="Times New Roman" w:eastAsia="Times New Roman" w:ascii="Times New Roman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1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5"/>
                <w:w w:val="111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GL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334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re</w:t>
            </w:r>
            <w:r>
              <w:rPr>
                <w:rFonts w:cs="Times New Roman" w:hAnsi="Times New Roman" w:eastAsia="Times New Roman" w:ascii="Times New Roman"/>
                <w:spacing w:val="4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m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-d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18"/>
                <w:szCs w:val="18"/>
              </w:rPr>
              <w:t>ri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en</w:t>
            </w:r>
            <w:r>
              <w:rPr>
                <w:rFonts w:cs="Times New Roman" w:hAnsi="Times New Roman" w:eastAsia="Times New Roman" w:ascii="Times New Roman"/>
                <w:spacing w:val="16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05"/>
                <w:sz w:val="18"/>
                <w:szCs w:val="18"/>
              </w:rPr>
              <w:t>v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elo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me</w:t>
            </w:r>
            <w:r>
              <w:rPr>
                <w:rFonts w:cs="Times New Roman" w:hAnsi="Times New Roman" w:eastAsia="Times New Roman" w:ascii="Times New Roman"/>
                <w:spacing w:val="-5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51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2004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ma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ro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k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Cl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eme</w:t>
            </w:r>
            <w:r>
              <w:rPr>
                <w:rFonts w:cs="Times New Roman" w:hAnsi="Times New Roman" w:eastAsia="Times New Roman" w:ascii="Times New Roman"/>
                <w:spacing w:val="-5"/>
                <w:w w:val="109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9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17"/>
                <w:w w:val="109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25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-5"/>
                <w:w w:val="11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7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20"/>
                <w:sz w:val="18"/>
                <w:szCs w:val="18"/>
              </w:rPr>
              <w:t>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334"/>
            </w:pPr>
            <w:r>
              <w:rPr>
                <w:rFonts w:cs="Times New Roman" w:hAnsi="Times New Roman" w:eastAsia="Times New Roman" w:ascii="Times New Roman"/>
                <w:spacing w:val="-16"/>
                <w:w w:val="110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10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hn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ic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8"/>
                <w:w w:val="11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dd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io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1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fu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2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18"/>
                <w:szCs w:val="18"/>
              </w:rPr>
              <w:t>y)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51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1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p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-5"/>
                <w:w w:val="108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Co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8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DB</w:t>
            </w:r>
            <w:r>
              <w:rPr>
                <w:rFonts w:cs="Times New Roman" w:hAnsi="Times New Roman" w:eastAsia="Times New Roman" w:ascii="Times New Roman"/>
                <w:spacing w:val="18"/>
                <w:w w:val="108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8"/>
                <w:sz w:val="18"/>
                <w:szCs w:val="18"/>
              </w:rPr>
              <w:t>B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gC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u</w:t>
            </w:r>
            <w:r>
              <w:rPr>
                <w:rFonts w:cs="Times New Roman" w:hAnsi="Times New Roman" w:eastAsia="Times New Roman" w:ascii="Times New Roman"/>
                <w:spacing w:val="-5"/>
                <w:w w:val="102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h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334"/>
            </w:pPr>
            <w:r>
              <w:rPr>
                <w:rFonts w:cs="Times New Roman" w:hAnsi="Times New Roman" w:eastAsia="Times New Roman" w:ascii="Times New Roman"/>
                <w:spacing w:val="-16"/>
                <w:w w:val="110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10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hn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ic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8"/>
                <w:w w:val="11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(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dd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io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2"/>
                <w:w w:val="11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fu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io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-5"/>
                <w:w w:val="12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18"/>
                <w:szCs w:val="18"/>
              </w:rPr>
              <w:t>y)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51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2010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  <w:tr>
        <w:trPr>
          <w:trHeight w:val="279" w:hRule="exact"/>
        </w:trPr>
        <w:tc>
          <w:tcPr>
            <w:tcW w:w="2858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108"/>
            </w:pP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Pi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d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g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in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23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&amp;</w:t>
            </w:r>
            <w:r>
              <w:rPr>
                <w:rFonts w:cs="Times New Roman" w:hAnsi="Times New Roman" w:eastAsia="Times New Roman" w:ascii="Times New Roman"/>
                <w:spacing w:val="19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2"/>
                <w:sz w:val="18"/>
                <w:szCs w:val="18"/>
              </w:rPr>
              <w:t>Ca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rri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er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3856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334"/>
            </w:pPr>
            <w:r>
              <w:rPr>
                <w:rFonts w:cs="Times New Roman" w:hAnsi="Times New Roman" w:eastAsia="Times New Roman" w:ascii="Times New Roman"/>
                <w:spacing w:val="-16"/>
                <w:w w:val="110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e</w:t>
            </w:r>
            <w:r>
              <w:rPr>
                <w:rFonts w:cs="Times New Roman" w:hAnsi="Times New Roman" w:eastAsia="Times New Roman" w:ascii="Times New Roman"/>
                <w:spacing w:val="-5"/>
                <w:w w:val="110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hn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ic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l</w:t>
            </w:r>
            <w:r>
              <w:rPr>
                <w:rFonts w:cs="Times New Roman" w:hAnsi="Times New Roman" w:eastAsia="Times New Roman" w:ascii="Times New Roman"/>
                <w:spacing w:val="8"/>
                <w:w w:val="11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(A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dd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i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0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21"/>
                <w:w w:val="11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  <w:t>f</w:t>
            </w:r>
            <w:r>
              <w:rPr>
                <w:rFonts w:cs="Times New Roman" w:hAnsi="Times New Roman" w:eastAsia="Times New Roman" w:ascii="Times New Roman"/>
                <w:spacing w:val="14"/>
                <w:w w:val="100"/>
                <w:sz w:val="18"/>
                <w:szCs w:val="18"/>
              </w:rPr>
              <w:t> </w:t>
            </w:r>
            <w:r>
              <w:rPr>
                <w:rFonts w:cs="Times New Roman" w:hAnsi="Times New Roman" w:eastAsia="Times New Roman" w:ascii="Times New Roman"/>
                <w:spacing w:val="0"/>
                <w:w w:val="105"/>
                <w:sz w:val="18"/>
                <w:szCs w:val="18"/>
              </w:rPr>
              <w:t>fu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c</w:t>
            </w:r>
            <w:r>
              <w:rPr>
                <w:rFonts w:cs="Times New Roman" w:hAnsi="Times New Roman" w:eastAsia="Times New Roman" w:ascii="Times New Roman"/>
                <w:spacing w:val="0"/>
                <w:w w:val="123"/>
                <w:sz w:val="18"/>
                <w:szCs w:val="18"/>
              </w:rPr>
              <w:t>ti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o</w:t>
            </w:r>
            <w:r>
              <w:rPr>
                <w:rFonts w:cs="Times New Roman" w:hAnsi="Times New Roman" w:eastAsia="Times New Roman" w:ascii="Times New Roman"/>
                <w:spacing w:val="0"/>
                <w:w w:val="113"/>
                <w:sz w:val="18"/>
                <w:szCs w:val="18"/>
              </w:rPr>
              <w:t>n</w:t>
            </w:r>
            <w:r>
              <w:rPr>
                <w:rFonts w:cs="Times New Roman" w:hAnsi="Times New Roman" w:eastAsia="Times New Roman" w:ascii="Times New Roman"/>
                <w:spacing w:val="0"/>
                <w:w w:val="115"/>
                <w:sz w:val="18"/>
                <w:szCs w:val="18"/>
              </w:rPr>
              <w:t>a</w:t>
            </w: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li</w:t>
            </w:r>
            <w:r>
              <w:rPr>
                <w:rFonts w:cs="Times New Roman" w:hAnsi="Times New Roman" w:eastAsia="Times New Roman" w:ascii="Times New Roman"/>
                <w:spacing w:val="-5"/>
                <w:w w:val="143"/>
                <w:sz w:val="18"/>
                <w:szCs w:val="18"/>
              </w:rPr>
              <w:t>t</w:t>
            </w:r>
            <w:r>
              <w:rPr>
                <w:rFonts w:cs="Times New Roman" w:hAnsi="Times New Roman" w:eastAsia="Times New Roman" w:ascii="Times New Roman"/>
                <w:spacing w:val="0"/>
                <w:w w:val="107"/>
                <w:sz w:val="18"/>
                <w:szCs w:val="18"/>
              </w:rPr>
              <w:t>y</w:t>
            </w:r>
            <w:r>
              <w:rPr>
                <w:rFonts w:cs="Times New Roman" w:hAnsi="Times New Roman" w:eastAsia="Times New Roman" w:ascii="Times New Roman"/>
                <w:spacing w:val="0"/>
                <w:w w:val="119"/>
                <w:sz w:val="18"/>
                <w:szCs w:val="18"/>
              </w:rPr>
              <w:t>)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  <w:tc>
          <w:tcPr>
            <w:tcW w:w="1583" w:type="dxa"/>
            <w:tcBorders>
              <w:top w:val="single" w:sz="4" w:space="0" w:color="000000"/>
              <w:left w:val="nil" w:sz="6" w:space="0" w:color="auto"/>
              <w:bottom w:val="single" w:sz="4" w:space="0" w:color="000000"/>
              <w:right w:val="nil" w:sz="6" w:space="0" w:color="auto"/>
            </w:tcBorders>
          </w:tcPr>
          <w:p>
            <w:pPr>
              <w:rPr>
                <w:rFonts w:cs="Times New Roman" w:hAnsi="Times New Roman" w:eastAsia="Times New Roman" w:ascii="Times New Roman"/>
                <w:sz w:val="18"/>
                <w:szCs w:val="18"/>
              </w:rPr>
              <w:jc w:val="left"/>
              <w:spacing w:lineRule="exact" w:line="180"/>
              <w:ind w:left="519"/>
            </w:pPr>
            <w:r>
              <w:rPr>
                <w:rFonts w:cs="Times New Roman" w:hAnsi="Times New Roman" w:eastAsia="Times New Roman" w:ascii="Times New Roman"/>
                <w:spacing w:val="0"/>
                <w:w w:val="102"/>
                <w:sz w:val="18"/>
                <w:szCs w:val="18"/>
              </w:rPr>
              <w:t>2008</w:t>
            </w:r>
            <w:r>
              <w:rPr>
                <w:rFonts w:cs="Times New Roman" w:hAnsi="Times New Roman" w:eastAsia="Times New Roman" w:ascii="Times New Roman"/>
                <w:spacing w:val="0"/>
                <w:w w:val="100"/>
                <w:sz w:val="18"/>
                <w:szCs w:val="18"/>
              </w:rPr>
            </w:r>
          </w:p>
        </w:tc>
      </w:tr>
    </w:tbl>
    <w:p>
      <w:pPr>
        <w:sectPr>
          <w:pgSz w:w="12240" w:h="15840"/>
          <w:pgMar w:top="1480" w:bottom="280" w:left="960" w:right="1020"/>
        </w:sectPr>
      </w:pP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67"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r-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-16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ent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1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3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3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will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].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eo-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4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2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ies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enne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ent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1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for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ors</w:t>
      </w:r>
      <w:r>
        <w:rPr>
          <w:rFonts w:cs="Times New Roman" w:hAnsi="Times New Roman" w:eastAsia="Times New Roman" w:ascii="Times New Roman"/>
          <w:spacing w:val="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9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ird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if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coll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99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9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etw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enne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ent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1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18"/>
          <w:szCs w:val="18"/>
        </w:rPr>
        <w:t>ffer-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shape type="#_x0000_t202" style="position:absolute;margin-left:331.413pt;margin-top:-59.0819pt;width:67.7251pt;height:64.7799pt;mso-position-horizontal-relative:page;mso-position-vertical-relative:paragraph;z-index:-5215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327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28" w:right="528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Amarok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group style="position:absolute;margin-left:411.696pt;margin-top:1.48646pt;width:60.6649pt;height:53.7754pt;mso-position-horizontal-relative:page;mso-position-vertical-relative:paragraph;z-index:-5224" coordorigin="8234,30" coordsize="1213,1076">
            <v:group style="position:absolute;left:8237;top:33;width:1206;height:1069" coordorigin="8237,33" coordsize="1206,1069">
              <v:shape style="position:absolute;left:8237;top:33;width:1206;height:1069" coordorigin="8237,33" coordsize="1206,1069" path="m8237,310l8390,1102,8538,1062,8690,231,8838,112,8991,350,9143,548,9291,33,9444,310e" filled="f" stroked="t" strokeweight="0.341574pt" strokecolor="#F4756D">
                <v:path arrowok="t"/>
              </v:shape>
              <v:group style="position:absolute;left:8237;top:33;width:1206;height:1069" coordorigin="8237,33" coordsize="1206,1069">
                <v:shape style="position:absolute;left:8237;top:33;width:1206;height:1069" coordorigin="8237,33" coordsize="1206,1069" path="m8237,483l8390,1102,8538,1030,8690,201,8838,33,8991,315,9143,730,9291,447,9444,615e" filled="f" stroked="t" strokeweight="0.341574pt" strokecolor="#2ABEC4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group style="position:absolute;margin-left:335.628pt;margin-top:-51.9475pt;width:60.6649pt;height:53.7754pt;mso-position-horizontal-relative:page;mso-position-vertical-relative:paragraph;z-index:-5225" coordorigin="6713,-1039" coordsize="1213,1076">
            <v:group style="position:absolute;left:6716;top:-1036;width:1206;height:1069" coordorigin="6716,-1036" coordsize="1206,1069">
              <v:shape style="position:absolute;left:6716;top:-1036;width:1206;height:1069" coordorigin="6716,-1036" coordsize="1206,1069" path="m6716,-787l6870,-1036,7019,-911,7173,-414,7322,-116,7476,33,7630,-315,7769,-489,7922,-141e" filled="f" stroked="t" strokeweight="0.341574pt" strokecolor="#F4756D">
                <v:path arrowok="t"/>
              </v:shape>
              <v:group style="position:absolute;left:6716;top:-1036;width:1206;height:1069" coordorigin="6716,-1036" coordsize="1206,1069">
                <v:shape style="position:absolute;left:6716;top:-1036;width:1206;height:1069" coordorigin="6716,-1036" coordsize="1206,1069" path="m6716,-926l6870,-1036,7019,-880,7173,-277,7322,-31,7476,24,7630,-360,7769,-405,7922,33e" filled="f" stroked="t" strokeweight="0.341574pt" strokecolor="#2ABEC4">
                  <v:path arrowok="t"/>
                </v:shape>
              </v:group>
            </v:group>
            <w10:wrap type="none"/>
          </v:group>
        </w:pict>
      </w:r>
      <w:r>
        <w:pict>
          <v:shape type="#_x0000_t202" style="position:absolute;margin-left:407.481pt;margin-top:-59.0819pt;width:67.7252pt;height:64.7799pt;mso-position-horizontal-relative:page;mso-position-vertical-relative:paragraph;z-index:-5214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327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left"/>
                          <w:spacing w:before="13"/>
                          <w:ind w:left="416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ApacheCouchDB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0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br w:type="column"/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ind w:right="-34"/>
      </w:pPr>
      <w:r>
        <w:rPr>
          <w:rFonts w:cs="Arial" w:hAnsi="Arial" w:eastAsia="Arial" w:ascii="Arial"/>
          <w:spacing w:val="0"/>
          <w:w w:val="100"/>
          <w:sz w:val="9"/>
          <w:szCs w:val="9"/>
        </w:rPr>
        <w:t>Nodes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 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&amp;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 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Edges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 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v</w:t>
      </w:r>
      <w:r>
        <w:rPr>
          <w:rFonts w:cs="Arial" w:hAnsi="Arial" w:eastAsia="Arial" w:ascii="Arial"/>
          <w:spacing w:val="-1"/>
          <w:w w:val="100"/>
          <w:sz w:val="9"/>
          <w:szCs w:val="9"/>
        </w:rPr>
        <w:t>s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.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 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Time</w:t>
      </w:r>
    </w:p>
    <w:p>
      <w:pPr>
        <w:rPr>
          <w:sz w:val="18"/>
          <w:szCs w:val="18"/>
        </w:rPr>
        <w:jc w:val="left"/>
        <w:spacing w:before="7" w:lineRule="exact" w:line="180"/>
      </w:pPr>
      <w:r>
        <w:br w:type="column"/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pict>
          <v:group style="position:absolute;margin-left:487.767pt;margin-top:1.48646pt;width:60.6617pt;height:53.7754pt;mso-position-horizontal-relative:page;mso-position-vertical-relative:paragraph;z-index:-5223" coordorigin="9755,30" coordsize="1213,1076">
            <v:group style="position:absolute;left:9759;top:33;width:1206;height:1069" coordorigin="9759,33" coordsize="1206,1069">
              <v:shape style="position:absolute;left:9759;top:33;width:1206;height:1069" coordorigin="9759,33" coordsize="1206,1069" path="m9759,567l9908,849,10062,1102,10215,455,10359,33,10513,680,10662,511,10816,596,10965,736e" filled="f" stroked="t" strokeweight="0.341574pt" strokecolor="#F4756D">
                <v:path arrowok="t"/>
              </v:shape>
              <v:group style="position:absolute;left:9759;top:33;width:1206;height:1069" coordorigin="9759,33" coordsize="1206,1069">
                <v:shape style="position:absolute;left:9759;top:33;width:1206;height:1069" coordorigin="9759,33" coordsize="1206,1069" path="m9759,347l9908,630,10062,1102,10215,277,10359,33,10513,560,10662,418,10816,740,10965,850e" filled="f" stroked="t" strokeweight="0.341574pt" strokecolor="#2ABEC4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ectPr>
          <w:pgSz w:w="12240" w:h="15840"/>
          <w:pgMar w:top="1040" w:bottom="280" w:left="960" w:right="1100"/>
          <w:cols w:num="5" w:equalWidth="off">
            <w:col w:w="4899" w:space="626"/>
            <w:col w:w="126" w:space="1395"/>
            <w:col w:w="126" w:space="212"/>
            <w:col w:w="992" w:space="191"/>
            <w:col w:w="1613"/>
          </w:cols>
        </w:sectPr>
      </w:pPr>
      <w:r>
        <w:pict>
          <v:shape type="#_x0000_t202" style="position:absolute;margin-left:483.549pt;margin-top:-59.0819pt;width:67.7252pt;height:64.7799pt;mso-position-horizontal-relative:page;mso-position-vertical-relative:paragraph;z-index:-5213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327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49" w:right="549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Pidgin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5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5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5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5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5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55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16" w:right="-47"/>
      </w:pP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before="9"/>
        <w:sectPr>
          <w:type w:val="continuous"/>
          <w:pgSz w:w="12240" w:h="15840"/>
          <w:pgMar w:top="1340" w:bottom="280" w:left="960" w:right="1100"/>
          <w:cols w:num="2" w:equalWidth="off">
            <w:col w:w="4899" w:space="954"/>
            <w:col w:w="4327"/>
          </w:cols>
        </w:sectPr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Sep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           </w:t>
      </w:r>
      <w:r>
        <w:rPr>
          <w:rFonts w:cs="Arial" w:hAnsi="Arial" w:eastAsia="Arial" w:ascii="Arial"/>
          <w:color w:val="7F7E7E"/>
          <w:spacing w:val="8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6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6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ug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Oct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           </w:t>
      </w:r>
      <w:r>
        <w:rPr>
          <w:rFonts w:cs="Arial" w:hAnsi="Arial" w:eastAsia="Arial" w:ascii="Arial"/>
          <w:color w:val="7F7E7E"/>
          <w:spacing w:val="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Dec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3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8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7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un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"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ph,</w:t>
      </w:r>
      <w:r>
        <w:rPr>
          <w:rFonts w:cs="Times New Roman" w:hAnsi="Times New Roman" w:eastAsia="Times New Roman" w:ascii="Times New Roman"/>
          <w:spacing w:val="14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2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tre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ese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est</w:t>
      </w:r>
      <w:r>
        <w:rPr>
          <w:rFonts w:cs="Times New Roman" w:hAnsi="Times New Roman" w:eastAsia="Times New Roman" w:ascii="Times New Roman"/>
          <w:spacing w:val="-1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6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est</w:t>
      </w:r>
      <w:r>
        <w:rPr>
          <w:rFonts w:cs="Times New Roman" w:hAnsi="Times New Roman" w:eastAsia="Times New Roman" w:ascii="Times New Roman"/>
          <w:spacing w:val="-9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gra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ph.</w:t>
      </w:r>
      <w:r>
        <w:rPr>
          <w:rFonts w:cs="Times New Roman" w:hAnsi="Times New Roman" w:eastAsia="Times New Roman" w:ascii="Times New Roman"/>
          <w:spacing w:val="1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2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ert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-22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eo-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7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ers,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60"/>
        <w:ind w:right="-30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shape type="#_x0000_t202" style="position:absolute;margin-left:319.082pt;margin-top:-14.7122pt;width:5.86688pt;height:32.7378pt;mso-position-horizontal-relative:page;mso-position-vertical-relative:paragraph;z-index:-5203" filled="f" stroked="f">
            <v:textbox inset="0,0,0,0" style="layout-flow:vertical;mso-layout-flow-alt:bottom-to-top">
              <w:txbxContent>
                <w:p>
                  <w:pPr>
                    <w:rPr>
                      <w:rFonts w:cs="Arial" w:hAnsi="Arial" w:eastAsia="Arial" w:ascii="Arial"/>
                      <w:sz w:val="7"/>
                      <w:szCs w:val="7"/>
                    </w:rPr>
                    <w:jc w:val="left"/>
                    <w:spacing w:before="14"/>
                    <w:ind w:left="20"/>
                  </w:pPr>
                  <w:r>
                    <w:rPr>
                      <w:rFonts w:cs="Arial" w:hAnsi="Arial" w:eastAsia="Arial" w:ascii="Arial"/>
                      <w:spacing w:val="0"/>
                      <w:w w:val="100"/>
                      <w:sz w:val="7"/>
                      <w:szCs w:val="7"/>
                    </w:rPr>
                    <w:t>Nodes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7"/>
                      <w:szCs w:val="7"/>
                    </w:rPr>
                    <w:t> </w:t>
                  </w:r>
                  <w:r>
                    <w:rPr>
                      <w:rFonts w:cs="Arial" w:hAnsi="Arial" w:eastAsia="Arial" w:ascii="Arial"/>
                      <w:spacing w:val="3"/>
                      <w:w w:val="100"/>
                      <w:sz w:val="7"/>
                      <w:szCs w:val="7"/>
                    </w:rPr>
                    <w:t> 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7"/>
                      <w:szCs w:val="7"/>
                    </w:rPr>
                    <w:t>and</w:t>
                  </w:r>
                  <w:r>
                    <w:rPr>
                      <w:rFonts w:cs="Arial" w:hAnsi="Arial" w:eastAsia="Arial" w:ascii="Arial"/>
                      <w:spacing w:val="14"/>
                      <w:w w:val="100"/>
                      <w:sz w:val="7"/>
                      <w:szCs w:val="7"/>
                    </w:rPr>
                    <w:t> </w:t>
                  </w:r>
                  <w:r>
                    <w:rPr>
                      <w:rFonts w:cs="Arial" w:hAnsi="Arial" w:eastAsia="Arial" w:ascii="Arial"/>
                      <w:spacing w:val="0"/>
                      <w:w w:val="110"/>
                      <w:sz w:val="7"/>
                      <w:szCs w:val="7"/>
                    </w:rPr>
                    <w:t>Edges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7"/>
                      <w:szCs w:val="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0"/>
        <w:ind w:right="-30"/>
      </w:pPr>
      <w:r>
        <w:pict>
          <v:group style="position:absolute;margin-left:335.628pt;margin-top:-51.9443pt;width:60.6649pt;height:53.7722pt;mso-position-horizontal-relative:page;mso-position-vertical-relative:paragraph;z-index:-5222" coordorigin="6713,-1039" coordsize="1213,1075">
            <v:group style="position:absolute;left:6716;top:-1035;width:1206;height:1069" coordorigin="6716,-1035" coordsize="1206,1069">
              <v:shape style="position:absolute;left:6716;top:-1035;width:1206;height:1069" coordorigin="6716,-1035" coordsize="1206,1069" path="m6716,-684l6870,-1035,7009,-1035,7163,-918,7312,-918,7466,-684,7615,-289,7769,-40,7922,33e" filled="f" stroked="t" strokeweight="0.341574pt" strokecolor="#F4756D">
                <v:path arrowok="t"/>
              </v:shape>
              <v:group style="position:absolute;left:6716;top:-1035;width:1206;height:1069" coordorigin="6716,-1035" coordsize="1206,1069">
                <v:shape style="position:absolute;left:6716;top:-1035;width:1206;height:1069" coordorigin="6716,-1035" coordsize="1206,1069" path="m6716,33l6870,-654,7009,-1035,7163,-568,7312,-279,7466,-227,7615,-209,7769,10,7922,33e" filled="f" stroked="t" strokeweight="0.341574pt" strokecolor="#2ABEC4">
                  <v:path arrowok="t"/>
                </v:shape>
              </v:group>
            </v:group>
            <w10:wrap type="none"/>
          </v:group>
        </w:pict>
      </w:r>
      <w:r>
        <w:pict>
          <v:shape type="#_x0000_t202" style="position:absolute;margin-left:331.413pt;margin-top:-59.0787pt;width:67.7251pt;height:64.7799pt;mso-position-horizontal-relative:page;mso-position-vertical-relative:paragraph;z-index:-5212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327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24" w:right="523"/>
                        </w:pPr>
                        <w:r>
                          <w:rPr>
                            <w:rFonts w:cs="Arial" w:hAnsi="Arial" w:eastAsia="Arial" w:ascii="Arial"/>
                            <w:w w:val="107"/>
                            <w:sz w:val="6"/>
                            <w:szCs w:val="6"/>
                          </w:rPr>
                          <w:t>Aste</w:t>
                        </w:r>
                        <w:r>
                          <w:rPr>
                            <w:rFonts w:cs="Arial" w:hAnsi="Arial" w:eastAsia="Arial" w:ascii="Arial"/>
                            <w:spacing w:val="1"/>
                            <w:w w:val="107"/>
                            <w:sz w:val="6"/>
                            <w:szCs w:val="6"/>
                          </w:rPr>
                          <w:t>r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isk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position w:val="-4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60"/>
        <w:ind w:right="-30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0"/>
        <w:ind w:right="-30"/>
      </w:pPr>
      <w:r>
        <w:pict>
          <v:group style="position:absolute;margin-left:411.696pt;margin-top:-51.9443pt;width:60.6649pt;height:53.7722pt;mso-position-horizontal-relative:page;mso-position-vertical-relative:paragraph;z-index:-5221" coordorigin="8234,-1039" coordsize="1213,1075">
            <v:group style="position:absolute;left:8237;top:-1035;width:1206;height:1069" coordorigin="8237,-1035" coordsize="1206,1069">
              <v:shape style="position:absolute;left:8237;top:-1035;width:1206;height:1069" coordorigin="8237,-1035" coordsize="1206,1069" path="m8237,-1035l8391,-578,8539,-654,8692,-806,8846,-806,8989,-959,9142,-806,9291,-272,9444,33e" filled="f" stroked="t" strokeweight="0.341574pt" strokecolor="#F4756D">
                <v:path arrowok="t"/>
              </v:shape>
              <v:group style="position:absolute;left:8237;top:-1035;width:1206;height:1069" coordorigin="8237,-1035" coordsize="1206,1069">
                <v:shape style="position:absolute;left:8237;top:-1035;width:1206;height:1069" coordorigin="8237,-1035" coordsize="1206,1069" path="m8237,-1035l8391,-599,8539,-629,8692,-554,8846,-734,8989,-990,9142,-765,9291,-283,9444,33e" filled="f" stroked="t" strokeweight="0.341574pt" strokecolor="#2ABEC4">
                  <v:path arrowok="t"/>
                </v:shape>
              </v:group>
            </v:group>
            <w10:wrap type="none"/>
          </v:group>
        </w:pict>
      </w:r>
      <w:r>
        <w:pict>
          <v:shape type="#_x0000_t202" style="position:absolute;margin-left:407.481pt;margin-top:-59.0787pt;width:67.7252pt;height:64.7799pt;mso-position-horizontal-relative:page;mso-position-vertical-relative:paragraph;z-index:-5211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327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21" w:right="520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Freeglut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position w:val="-4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60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exact" w:line="0"/>
        <w:sectPr>
          <w:type w:val="continuous"/>
          <w:pgSz w:w="12240" w:h="15840"/>
          <w:pgMar w:top="1340" w:bottom="280" w:left="960" w:right="1100"/>
          <w:cols w:num="4" w:equalWidth="off">
            <w:col w:w="4899" w:space="626"/>
            <w:col w:w="126" w:space="1395"/>
            <w:col w:w="126" w:space="1395"/>
            <w:col w:w="1613"/>
          </w:cols>
        </w:sectPr>
      </w:pPr>
      <w:r>
        <w:pict>
          <v:group style="position:absolute;margin-left:487.767pt;margin-top:-51.9443pt;width:60.6617pt;height:53.7722pt;mso-position-horizontal-relative:page;mso-position-vertical-relative:paragraph;z-index:-5220" coordorigin="9755,-1039" coordsize="1213,1075">
            <v:group style="position:absolute;left:9759;top:-1035;width:1206;height:1069" coordorigin="9759,-1035" coordsize="1206,1069">
              <v:shape style="position:absolute;left:9759;top:-1035;width:1206;height:1069" coordorigin="9759,-1035" coordsize="1206,1069" path="m9759,-679l9913,-1035,10062,-145,10215,-323,10369,-323,10508,33,10662,33,10811,-679,10965,-1035e" filled="f" stroked="t" strokeweight="0.341574pt" strokecolor="#F4756D">
                <v:path arrowok="t"/>
              </v:shape>
              <v:group style="position:absolute;left:9759;top:-1035;width:1206;height:1069" coordorigin="9759,-1035" coordsize="1206,1069">
                <v:shape style="position:absolute;left:9759;top:-1035;width:1206;height:1069" coordorigin="9759,-1035" coordsize="1206,1069" path="m9759,-883l9913,-1035,10062,-272,10215,-501,10369,-272,10508,33,10662,33,10811,-349,10965,-501e" filled="f" stroked="t" strokeweight="0.341574pt" strokecolor="#2ABEC4">
                  <v:path arrowok="t"/>
                </v:shape>
              </v:group>
            </v:group>
            <w10:wrap type="none"/>
          </v:group>
        </w:pict>
      </w:r>
      <w:r>
        <w:pict>
          <v:shape type="#_x0000_t202" style="position:absolute;margin-left:483.549pt;margin-top:-59.0787pt;width:67.7252pt;height:64.7799pt;mso-position-horizontal-relative:page;mso-position-vertical-relative:paragraph;z-index:-5210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327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03" w:right="503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Rdesktop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3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3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position w:val="-4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"/>
          <w:szCs w:val="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160"/>
        <w:ind w:left="116" w:right="-2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" w:lineRule="auto" w:line="242"/>
        <w:ind w:left="116" w:right="-31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w w:val="109"/>
          <w:sz w:val="18"/>
          <w:szCs w:val="18"/>
        </w:rPr>
        <w:t>ers.</w:t>
      </w:r>
      <w:r>
        <w:rPr>
          <w:rFonts w:cs="Times New Roman" w:hAnsi="Times New Roman" w:eastAsia="Times New Roman" w:ascii="Times New Roman"/>
          <w:spacing w:val="2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erms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gen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cto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en-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0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sum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21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9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-pro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1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br w:type="column"/>
      </w: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br w:type="column"/>
      </w: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3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8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ug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           </w:t>
      </w:r>
      <w:r>
        <w:rPr>
          <w:rFonts w:cs="Arial" w:hAnsi="Arial" w:eastAsia="Arial" w:ascii="Arial"/>
          <w:color w:val="7F7E7E"/>
          <w:spacing w:val="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9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y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          </w:t>
      </w:r>
      <w:r>
        <w:rPr>
          <w:rFonts w:cs="Arial" w:hAnsi="Arial" w:eastAsia="Arial" w:ascii="Arial"/>
          <w:color w:val="7F7E7E"/>
          <w:spacing w:val="1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M</w:t>
      </w:r>
      <w:r>
        <w:rPr>
          <w:rFonts w:cs="Arial" w:hAnsi="Arial" w:eastAsia="Arial" w:ascii="Arial"/>
          <w:color w:val="7F7E7E"/>
          <w:spacing w:val="-2"/>
          <w:w w:val="107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y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left="1192"/>
      </w:pPr>
      <w:r>
        <w:pict>
          <v:group style="position:absolute;margin-left:411.696pt;margin-top:1.48637pt;width:60.6649pt;height:53.7754pt;mso-position-horizontal-relative:page;mso-position-vertical-relative:paragraph;z-index:-5218" coordorigin="8234,30" coordsize="1213,1076">
            <v:group style="position:absolute;left:8237;top:33;width:1206;height:1069" coordorigin="8237,33" coordsize="1206,1069">
              <v:shape style="position:absolute;left:8237;top:33;width:1206;height:1069" coordorigin="8237,33" coordsize="1206,1069" path="m8237,844l8370,837,8507,844,8639,626,8776,486,8914,33,9037,142,9174,735,9307,938,9444,1102e" filled="f" stroked="t" strokeweight="0.341574pt" strokecolor="#F4756D">
                <v:path arrowok="t"/>
              </v:shape>
              <v:group style="position:absolute;left:8237;top:33;width:1206;height:1069" coordorigin="8237,33" coordsize="1206,1069">
                <v:shape style="position:absolute;left:8237;top:33;width:1206;height:1069" coordorigin="8237,33" coordsize="1206,1069" path="m8237,684l8370,645,8507,665,8639,341,8776,33,8914,57,9037,490,9174,884,9307,995,9444,1102e" filled="f" stroked="t" strokeweight="0.341574pt" strokecolor="#2ABEC4">
                  <v:path arrowok="t"/>
                </v:shape>
              </v:group>
            </v:group>
            <w10:wrap type="none"/>
          </v:group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left="1192"/>
        <w:sectPr>
          <w:type w:val="continuous"/>
          <w:pgSz w:w="12240" w:h="15840"/>
          <w:pgMar w:top="1340" w:bottom="280" w:left="960" w:right="1100"/>
          <w:cols w:num="3" w:equalWidth="off">
            <w:col w:w="4899" w:space="626"/>
            <w:col w:w="126" w:space="204"/>
            <w:col w:w="4325"/>
          </w:cols>
        </w:sectPr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2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k-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-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lgo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-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1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eige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re.</w:t>
      </w:r>
      <w:r>
        <w:rPr>
          <w:rFonts w:cs="Times New Roman" w:hAnsi="Times New Roman" w:eastAsia="Times New Roman" w:ascii="Times New Roman"/>
          <w:spacing w:val="1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6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2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fy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before="27"/>
        <w:ind w:right="-30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shape type="#_x0000_t202" style="position:absolute;margin-left:331.413pt;margin-top:-59.0819pt;width:67.7251pt;height:64.7799pt;mso-position-horizontal-relative:page;mso-position-vertical-relative:paragraph;z-index:-5209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327" w:type="dxa"/>
                        <w:gridSpan w:val="1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15" w:right="515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Kamailio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5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4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4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4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4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4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4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4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4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54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spacing w:before="27"/>
        <w:ind w:left="1193" w:right="1338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ind w:left="1193" w:right="1338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ind w:left="1193" w:right="1338"/>
      </w:pPr>
      <w:r>
        <w:pict>
          <v:group style="position:absolute;margin-left:335.628pt;margin-top:-51.9475pt;width:60.6649pt;height:53.7754pt;mso-position-horizontal-relative:page;mso-position-vertical-relative:paragraph;z-index:-5219" coordorigin="6713,-1039" coordsize="1213,1076">
            <v:group style="position:absolute;left:6716;top:-1036;width:1206;height:1069" coordorigin="6716,-1036" coordsize="1206,1069">
              <v:shape style="position:absolute;left:6716;top:-1036;width:1206;height:1069" coordorigin="6716,-1036" coordsize="1206,1069" path="m6716,-570l6844,-433,6980,-76,7112,-131,7249,-296,7381,-1036,7517,-871,7654,33,7786,-49,7922,-49e" filled="f" stroked="t" strokeweight="0.341574pt" strokecolor="#F4756D">
                <v:path arrowok="t"/>
              </v:shape>
              <v:group style="position:absolute;left:6716;top:-1036;width:1206;height:1069" coordorigin="6716,-1036" coordsize="1206,1069">
                <v:shape style="position:absolute;left:6716;top:-1036;width:1206;height:1069" coordorigin="6716,-1036" coordsize="1206,1069" path="m6716,-696l6844,-407,6980,-243,7112,-495,7249,-621,7381,-1036,7517,-960,7654,-42,7786,33,7922,-80e" filled="f" stroked="t" strokeweight="0.341574pt" strokecolor="#2ABEC4">
                  <v:path arrowok="t"/>
                </v:shape>
              </v:group>
            </v:group>
            <w10:wrap type="none"/>
          </v:group>
        </w:pict>
      </w:r>
      <w:r>
        <w:pict>
          <v:shape type="#_x0000_t202" style="position:absolute;margin-left:407.481pt;margin-top:-59.0819pt;width:67.7252pt;height:64.7799pt;mso-position-horizontal-relative:page;mso-position-vertical-relative:paragraph;z-index:-5208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327" w:type="dxa"/>
                        <w:gridSpan w:val="1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29" w:right="529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Ffmpeg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5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7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35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spacing w:before="53"/>
        <w:ind w:left="-26" w:right="-26"/>
      </w:pP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</w:t>
      </w:r>
      <w:r>
        <w:rPr>
          <w:rFonts w:cs="Arial" w:hAnsi="Arial" w:eastAsia="Arial" w:ascii="Arial"/>
          <w:color w:val="7F7E7E"/>
          <w:spacing w:val="1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y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</w:t>
      </w:r>
      <w:r>
        <w:rPr>
          <w:rFonts w:cs="Arial" w:hAnsi="Arial" w:eastAsia="Arial" w:ascii="Arial"/>
          <w:color w:val="7F7E7E"/>
          <w:spacing w:val="1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ul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</w:t>
      </w:r>
      <w:r>
        <w:rPr>
          <w:rFonts w:cs="Arial" w:hAnsi="Arial" w:eastAsia="Arial" w:ascii="Arial"/>
          <w:color w:val="7F7E7E"/>
          <w:spacing w:val="1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Sep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</w:t>
      </w:r>
      <w:r>
        <w:rPr>
          <w:rFonts w:cs="Arial" w:hAnsi="Arial" w:eastAsia="Arial" w:ascii="Arial"/>
          <w:color w:val="7F7E7E"/>
          <w:spacing w:val="1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</w:t>
      </w:r>
      <w:r>
        <w:rPr>
          <w:rFonts w:cs="Arial" w:hAnsi="Arial" w:eastAsia="Arial" w:ascii="Arial"/>
          <w:color w:val="7F7E7E"/>
          <w:spacing w:val="16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Oct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</w:t>
      </w:r>
      <w:r>
        <w:rPr>
          <w:rFonts w:cs="Arial" w:hAnsi="Arial" w:eastAsia="Arial" w:ascii="Arial"/>
          <w:color w:val="7F7E7E"/>
          <w:spacing w:val="3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Dec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</w:t>
      </w:r>
      <w:r>
        <w:rPr>
          <w:rFonts w:cs="Arial" w:hAnsi="Arial" w:eastAsia="Arial" w:ascii="Arial"/>
          <w:color w:val="7F7E7E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</w:t>
      </w:r>
      <w:r>
        <w:rPr>
          <w:rFonts w:cs="Arial" w:hAnsi="Arial" w:eastAsia="Arial" w:ascii="Arial"/>
          <w:color w:val="7F7E7E"/>
          <w:spacing w:val="14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</w:t>
      </w:r>
      <w:r>
        <w:rPr>
          <w:rFonts w:cs="Arial" w:hAnsi="Arial" w:eastAsia="Arial" w:ascii="Arial"/>
          <w:color w:val="7F7E7E"/>
          <w:spacing w:val="8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7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un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rFonts w:cs="Arial" w:hAnsi="Arial" w:eastAsia="Arial" w:ascii="Arial"/>
          <w:sz w:val="7"/>
          <w:szCs w:val="7"/>
        </w:rPr>
        <w:jc w:val="right"/>
        <w:ind w:right="568"/>
      </w:pPr>
      <w:r>
        <w:rPr>
          <w:rFonts w:cs="Arial" w:hAnsi="Arial" w:eastAsia="Arial" w:ascii="Arial"/>
          <w:spacing w:val="0"/>
          <w:w w:val="110"/>
          <w:sz w:val="7"/>
          <w:szCs w:val="7"/>
        </w:rPr>
        <w:t>Time</w:t>
      </w:r>
      <w:r>
        <w:rPr>
          <w:rFonts w:cs="Arial" w:hAnsi="Arial" w:eastAsia="Arial" w:ascii="Arial"/>
          <w:spacing w:val="0"/>
          <w:w w:val="100"/>
          <w:sz w:val="7"/>
          <w:szCs w:val="7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spacing w:before="95"/>
        <w:ind w:left="-25" w:right="624"/>
      </w:pPr>
      <w:r>
        <w:br w:type="column"/>
      </w:r>
      <w:r>
        <w:rPr>
          <w:rFonts w:cs="Arial" w:hAnsi="Arial" w:eastAsia="Arial" w:ascii="Arial"/>
          <w:b/>
          <w:spacing w:val="-1"/>
          <w:w w:val="107"/>
          <w:sz w:val="6"/>
          <w:szCs w:val="6"/>
        </w:rPr>
        <w:t>v</w:t>
      </w:r>
      <w:r>
        <w:rPr>
          <w:rFonts w:cs="Arial" w:hAnsi="Arial" w:eastAsia="Arial" w:ascii="Arial"/>
          <w:b/>
          <w:spacing w:val="0"/>
          <w:w w:val="107"/>
          <w:sz w:val="6"/>
          <w:szCs w:val="6"/>
        </w:rPr>
        <w:t>aria</w:t>
      </w:r>
      <w:r>
        <w:rPr>
          <w:rFonts w:cs="Arial" w:hAnsi="Arial" w:eastAsia="Arial" w:ascii="Arial"/>
          <w:b/>
          <w:spacing w:val="-1"/>
          <w:w w:val="107"/>
          <w:sz w:val="6"/>
          <w:szCs w:val="6"/>
        </w:rPr>
        <w:t>b</w:t>
      </w:r>
      <w:r>
        <w:rPr>
          <w:rFonts w:cs="Arial" w:hAnsi="Arial" w:eastAsia="Arial" w:ascii="Arial"/>
          <w:b/>
          <w:spacing w:val="0"/>
          <w:w w:val="107"/>
          <w:sz w:val="6"/>
          <w:szCs w:val="6"/>
        </w:rPr>
        <w:t>le</w:t>
      </w:r>
      <w:r>
        <w:rPr>
          <w:rFonts w:cs="Arial" w:hAnsi="Arial" w:eastAsia="Arial" w:ascii="Arial"/>
          <w:spacing w:val="0"/>
          <w:w w:val="100"/>
          <w:sz w:val="6"/>
          <w:szCs w:val="6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spacing w:before="37" w:lineRule="auto" w:line="387"/>
        <w:ind w:left="120" w:right="714"/>
        <w:sectPr>
          <w:type w:val="continuous"/>
          <w:pgSz w:w="12240" w:h="15840"/>
          <w:pgMar w:top="1340" w:bottom="280" w:left="960" w:right="1100"/>
          <w:cols w:num="4" w:equalWidth="off">
            <w:col w:w="4899" w:space="626"/>
            <w:col w:w="126" w:space="178"/>
            <w:col w:w="2707" w:space="754"/>
            <w:col w:w="890"/>
          </w:cols>
        </w:sectPr>
      </w:pPr>
      <w:r>
        <w:pict>
          <v:group style="position:absolute;margin-left:512.286pt;margin-top:0.55215pt;width:5.90978pt;height:11.4783pt;mso-position-horizontal-relative:page;mso-position-vertical-relative:paragraph;z-index:-5217" coordorigin="10246,11" coordsize="118,230">
            <v:group style="position:absolute;left:10249;top:14;width:111;height:111" coordorigin="10249,14" coordsize="111,111">
              <v:shape style="position:absolute;left:10249;top:14;width:111;height:111" coordorigin="10249,14" coordsize="111,111" path="m10249,126l10361,126,10361,14,10249,14,10249,126xe" filled="t" fillcolor="#F1F2F1" stroked="f">
                <v:path arrowok="t"/>
                <v:fill/>
              </v:shape>
              <v:group style="position:absolute;left:10291;top:56;width:27;height:27" coordorigin="10291,56" coordsize="27,27">
                <v:shape style="position:absolute;left:10291;top:56;width:27;height:27" coordorigin="10291,56" coordsize="27,27" path="m10319,70l10319,63,10312,56,10297,56,10291,63,10291,78,10297,84,10312,84,10319,78,10319,70xe" filled="t" fillcolor="#F4756D" stroked="f">
                  <v:path arrowok="t"/>
                  <v:fill/>
                </v:shape>
                <v:group style="position:absolute;left:10260;top:70;width:89;height:0" coordorigin="10260,70" coordsize="89,0">
                  <v:shape style="position:absolute;left:10260;top:70;width:89;height:0" coordorigin="10260,70" coordsize="89,0" path="m10260,70l10349,70e" filled="f" stroked="t" strokeweight="0.341574pt" strokecolor="#F4756D">
                    <v:path arrowok="t"/>
                  </v:shape>
                  <v:group style="position:absolute;left:10249;top:126;width:111;height:111" coordorigin="10249,126" coordsize="111,111">
                    <v:shape style="position:absolute;left:10249;top:126;width:111;height:111" coordorigin="10249,126" coordsize="111,111" path="m10249,237l10361,237,10361,126,10249,126,10249,237xe" filled="t" fillcolor="#F1F2F1" stroked="f">
                      <v:path arrowok="t"/>
                      <v:fill/>
                    </v:shape>
                    <v:group style="position:absolute;left:10291;top:168;width:27;height:27" coordorigin="10291,168" coordsize="27,27">
                      <v:shape style="position:absolute;left:10291;top:168;width:27;height:27" coordorigin="10291,168" coordsize="27,27" path="m10319,182l10319,174,10312,168,10297,168,10291,174,10291,189,10297,195,10312,195,10319,189,10319,182xe" filled="t" fillcolor="#2ABEC4" stroked="f">
                        <v:path arrowok="t"/>
                        <v:fill/>
                      </v:shape>
                      <v:group style="position:absolute;left:10260;top:182;width:89;height:0" coordorigin="10260,182" coordsize="89,0">
                        <v:shape style="position:absolute;left:10260;top:182;width:89;height:0" coordorigin="10260,182" coordsize="89,0" path="m10260,182l10349,182e" filled="f" stroked="t" strokeweight="0.341574pt" strokecolor="#2ABEC4">
                          <v:path arrowok="t"/>
                        </v:shape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spacing w:val="0"/>
          <w:w w:val="107"/>
          <w:sz w:val="6"/>
          <w:szCs w:val="6"/>
        </w:rPr>
        <w:t>N</w:t>
      </w:r>
      <w:r>
        <w:rPr>
          <w:rFonts w:cs="Arial" w:hAnsi="Arial" w:eastAsia="Arial" w:ascii="Arial"/>
          <w:spacing w:val="0"/>
          <w:w w:val="107"/>
          <w:sz w:val="6"/>
          <w:szCs w:val="6"/>
        </w:rPr>
        <w:t> </w:t>
      </w:r>
      <w:r>
        <w:rPr>
          <w:rFonts w:cs="Arial" w:hAnsi="Arial" w:eastAsia="Arial" w:ascii="Arial"/>
          <w:spacing w:val="0"/>
          <w:w w:val="107"/>
          <w:sz w:val="6"/>
          <w:szCs w:val="6"/>
        </w:rPr>
        <w:t>E</w:t>
      </w:r>
      <w:r>
        <w:rPr>
          <w:rFonts w:cs="Arial" w:hAnsi="Arial" w:eastAsia="Arial" w:ascii="Arial"/>
          <w:spacing w:val="0"/>
          <w:w w:val="100"/>
          <w:sz w:val="6"/>
          <w:szCs w:val="6"/>
        </w:rPr>
      </w:r>
    </w:p>
    <w:p>
      <w:pPr>
        <w:rPr>
          <w:sz w:val="20"/>
          <w:szCs w:val="20"/>
        </w:rPr>
        <w:jc w:val="left"/>
        <w:spacing w:before="3" w:lineRule="exact" w:line="200"/>
        <w:sectPr>
          <w:type w:val="continuous"/>
          <w:pgSz w:w="12240" w:h="15840"/>
          <w:pgMar w:top="1340" w:bottom="280" w:left="960" w:right="1100"/>
        </w:sectPr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6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-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-1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ell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-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tru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rm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rts</w:t>
      </w:r>
      <w:r>
        <w:rPr>
          <w:rFonts w:cs="Times New Roman" w:hAnsi="Times New Roman" w:eastAsia="Times New Roman" w:ascii="Times New Roman"/>
          <w:spacing w:val="4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ele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d,</w:t>
      </w:r>
      <w:r>
        <w:rPr>
          <w:rFonts w:cs="Times New Roman" w:hAnsi="Times New Roman" w:eastAsia="Times New Roman" w:ascii="Times New Roman"/>
          <w:spacing w:val="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ph,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ilie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resi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1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6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rab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ks.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9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eter</w:t>
      </w:r>
      <w:r>
        <w:rPr>
          <w:rFonts w:cs="Times New Roman" w:hAnsi="Times New Roman" w:eastAsia="Times New Roman" w:ascii="Times New Roman"/>
          <w:spacing w:val="-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ete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4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3: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"/>
          <w:szCs w:val="9"/>
        </w:rPr>
        <w:jc w:val="left"/>
        <w:ind w:left="1293"/>
        <w:sectPr>
          <w:type w:val="continuous"/>
          <w:pgSz w:w="12240" w:h="15840"/>
          <w:pgMar w:top="1340" w:bottom="280" w:left="960" w:right="1100"/>
          <w:cols w:num="3" w:equalWidth="off">
            <w:col w:w="4899" w:space="626"/>
            <w:col w:w="126" w:space="584"/>
            <w:col w:w="3945"/>
          </w:cols>
        </w:sectPr>
      </w:pPr>
      <w:r>
        <w:rPr>
          <w:rFonts w:cs="Arial" w:hAnsi="Arial" w:eastAsia="Arial" w:ascii="Arial"/>
          <w:spacing w:val="0"/>
          <w:w w:val="100"/>
          <w:sz w:val="9"/>
          <w:szCs w:val="9"/>
        </w:rPr>
        <w:t>Diameter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 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vs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 </w:t>
      </w:r>
      <w:r>
        <w:rPr>
          <w:rFonts w:cs="Arial" w:hAnsi="Arial" w:eastAsia="Arial" w:ascii="Arial"/>
          <w:spacing w:val="0"/>
          <w:w w:val="100"/>
          <w:sz w:val="9"/>
          <w:szCs w:val="9"/>
        </w:rPr>
        <w:t>Time</w:t>
      </w:r>
    </w:p>
    <w:p>
      <w:pPr>
        <w:rPr>
          <w:sz w:val="15"/>
          <w:szCs w:val="15"/>
        </w:rPr>
        <w:jc w:val="left"/>
        <w:spacing w:before="1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ind w:left="5500" w:right="4505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4"/>
          <w:szCs w:val="14"/>
        </w:rPr>
        <w:jc w:val="left"/>
        <w:spacing w:before="5" w:lineRule="exact" w:line="140"/>
        <w:sectPr>
          <w:type w:val="continuous"/>
          <w:pgSz w:w="12240" w:h="15840"/>
          <w:pgMar w:top="1340" w:bottom="280" w:left="960" w:right="1100"/>
        </w:sectPr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90"/>
        <w:ind w:left="116" w:right="89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5.4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Phase</w:t>
      </w:r>
      <w:r>
        <w:rPr>
          <w:rFonts w:cs="Times New Roman" w:hAnsi="Times New Roman" w:eastAsia="Times New Roman" w:ascii="Times New Roman"/>
          <w:spacing w:val="3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4:</w:t>
      </w:r>
      <w:r>
        <w:rPr>
          <w:rFonts w:cs="Times New Roman" w:hAnsi="Times New Roman" w:eastAsia="Times New Roman" w:ascii="Times New Roman"/>
          <w:spacing w:val="2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4"/>
          <w:w w:val="108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24"/>
          <w:szCs w:val="24"/>
        </w:rPr>
        <w:t>emporal</w:t>
      </w:r>
      <w:r>
        <w:rPr>
          <w:rFonts w:cs="Times New Roman" w:hAnsi="Times New Roman" w:eastAsia="Times New Roman" w:ascii="Times New Roman"/>
          <w:spacing w:val="-3"/>
          <w:w w:val="108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9"/>
          <w:w w:val="9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isualization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2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iq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2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lys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],</w:t>
      </w:r>
      <w:r>
        <w:rPr>
          <w:rFonts w:cs="Times New Roman" w:hAnsi="Times New Roman" w:eastAsia="Times New Roman" w:ascii="Times New Roman"/>
          <w:spacing w:val="-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rks.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000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fea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1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lgo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ms.</w:t>
      </w:r>
      <w:r>
        <w:rPr>
          <w:rFonts w:cs="Times New Roman" w:hAnsi="Times New Roman" w:eastAsia="Times New Roman" w:ascii="Times New Roman"/>
          <w:spacing w:val="-15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1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iz-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2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2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s-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ire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inea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inea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far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from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-28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97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5"/>
          <w:w w:val="153"/>
          <w:sz w:val="18"/>
          <w:szCs w:val="18"/>
        </w:rPr>
        <w:t>¨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erma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645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&amp;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k’s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116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RESU</w:t>
      </w:r>
      <w:r>
        <w:rPr>
          <w:rFonts w:cs="Times New Roman" w:hAnsi="Times New Roman" w:eastAsia="Times New Roman" w:ascii="Times New Roman"/>
          <w:spacing w:val="-22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4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-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24"/>
          <w:szCs w:val="24"/>
        </w:rPr>
        <w:t>DISCUSSION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36"/>
        <w:ind w:left="116" w:right="2466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6.1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Kamailio</w:t>
      </w:r>
      <w:r>
        <w:rPr>
          <w:rFonts w:cs="Times New Roman" w:hAnsi="Times New Roman" w:eastAsia="Times New Roman" w:ascii="Times New Roman"/>
          <w:spacing w:val="45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1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ilio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t’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25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1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7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gras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vid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ize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ort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-2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before="53"/>
        <w:ind w:right="-30"/>
      </w:pPr>
      <w:r>
        <w:br w:type="column"/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shape type="#_x0000_t202" style="position:absolute;margin-left:331.413pt;margin-top:-59.0819pt;width:219.861pt;height:64.7799pt;mso-position-horizontal-relative:page;mso-position-vertical-relative:paragraph;z-index:-5207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453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85" w:right="596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Amarok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  <w:tc>
                      <w:tcPr>
                        <w:tcW w:w="1464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left"/>
                          <w:spacing w:before="13"/>
                          <w:ind w:left="485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ApacheCouchDB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  <w:tc>
                      <w:tcPr>
                        <w:tcW w:w="1453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618" w:right="606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Pidgin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3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2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2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7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shape type="#_x0000_t202" style="position:absolute;margin-left:319.082pt;margin-top:-7.1853pt;width:5.86688pt;height:17.6841pt;mso-position-horizontal-relative:page;mso-position-vertical-relative:paragraph;z-index:-5204" filled="f" stroked="f">
            <v:textbox inset="0,0,0,0" style="layout-flow:vertical;mso-layout-flow-alt:bottom-to-top">
              <w:txbxContent>
                <w:p>
                  <w:pPr>
                    <w:rPr>
                      <w:rFonts w:cs="Arial" w:hAnsi="Arial" w:eastAsia="Arial" w:ascii="Arial"/>
                      <w:sz w:val="7"/>
                      <w:szCs w:val="7"/>
                    </w:rPr>
                    <w:jc w:val="left"/>
                    <w:spacing w:before="14"/>
                    <w:ind w:left="20"/>
                  </w:pPr>
                  <w:r>
                    <w:rPr>
                      <w:rFonts w:cs="Arial" w:hAnsi="Arial" w:eastAsia="Arial" w:ascii="Arial"/>
                      <w:spacing w:val="0"/>
                      <w:w w:val="110"/>
                      <w:sz w:val="7"/>
                      <w:szCs w:val="7"/>
                    </w:rPr>
                    <w:t>Diameter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7"/>
                      <w:szCs w:val="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shape type="#_x0000_t202" style="position:absolute;margin-left:331.413pt;margin-top:-59.0787pt;width:219.861pt;height:64.7799pt;mso-position-horizontal-relative:page;mso-position-vertical-relative:paragraph;z-index:-5206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453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81" w:right="592"/>
                        </w:pPr>
                        <w:r>
                          <w:rPr>
                            <w:rFonts w:cs="Arial" w:hAnsi="Arial" w:eastAsia="Arial" w:ascii="Arial"/>
                            <w:w w:val="107"/>
                            <w:sz w:val="6"/>
                            <w:szCs w:val="6"/>
                          </w:rPr>
                          <w:t>Aste</w:t>
                        </w:r>
                        <w:r>
                          <w:rPr>
                            <w:rFonts w:cs="Arial" w:hAnsi="Arial" w:eastAsia="Arial" w:ascii="Arial"/>
                            <w:spacing w:val="1"/>
                            <w:w w:val="107"/>
                            <w:sz w:val="6"/>
                            <w:szCs w:val="6"/>
                          </w:rPr>
                          <w:t>r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isk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  <w:tc>
                      <w:tcPr>
                        <w:tcW w:w="1464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89" w:right="589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Freeglut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  <w:tc>
                      <w:tcPr>
                        <w:tcW w:w="1453" w:type="dxa"/>
                        <w:gridSpan w:val="10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71" w:right="560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Rdesktop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74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74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74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74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74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74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74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74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74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74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5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1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80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59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64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8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1.00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0.75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0.50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0.25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ind w:right="-30"/>
      </w:pPr>
      <w:r>
        <w:pict>
          <v:shape type="#_x0000_t202" style="position:absolute;margin-left:331.413pt;margin-top:-59.0819pt;width:146.645pt;height:64.7799pt;mso-position-horizontal-relative:page;mso-position-vertical-relative:paragraph;z-index:-5205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93" w:hRule="exact"/>
                    </w:trPr>
                    <w:tc>
                      <w:tcPr>
                        <w:tcW w:w="1453" w:type="dxa"/>
                        <w:gridSpan w:val="1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72" w:right="584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Kamailio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  <w:tc>
                      <w:tcPr>
                        <w:tcW w:w="1453" w:type="dxa"/>
                        <w:gridSpan w:val="11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CCCCCC"/>
                      </w:tcPr>
                      <w:p>
                        <w:pPr>
                          <w:rPr>
                            <w:rFonts w:cs="Arial" w:hAnsi="Arial" w:eastAsia="Arial" w:ascii="Arial"/>
                            <w:sz w:val="6"/>
                            <w:szCs w:val="6"/>
                          </w:rPr>
                          <w:jc w:val="center"/>
                          <w:spacing w:before="13"/>
                          <w:ind w:left="598" w:right="587"/>
                        </w:pPr>
                        <w:r>
                          <w:rPr>
                            <w:rFonts w:cs="Arial" w:hAnsi="Arial" w:eastAsia="Arial" w:ascii="Arial"/>
                            <w:spacing w:val="0"/>
                            <w:w w:val="107"/>
                            <w:sz w:val="6"/>
                            <w:szCs w:val="6"/>
                          </w:rPr>
                          <w:t>Ffmpeg</w:t>
                        </w:r>
                        <w:r>
                          <w:rPr>
                            <w:rFonts w:cs="Arial" w:hAnsi="Arial" w:eastAsia="Arial" w:ascii="Arial"/>
                            <w:spacing w:val="0"/>
                            <w:w w:val="100"/>
                            <w:sz w:val="6"/>
                            <w:szCs w:val="6"/>
                          </w:rPr>
                        </w:r>
                      </w:p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5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nil" w:sz="6" w:space="0" w:color="auto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nil" w:sz="6" w:space="0" w:color="auto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nil" w:sz="6" w:space="0" w:color="auto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3" w:space="0" w:color="FEFFFE"/>
                          <w:left w:val="nil" w:sz="6" w:space="0" w:color="auto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single" w:sz="1" w:space="0" w:color="F1F2F1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3" w:space="0" w:color="FEFFFE"/>
                          <w:left w:val="single" w:sz="3" w:space="0" w:color="FEFFFE"/>
                          <w:bottom w:val="single" w:sz="1" w:space="0" w:color="F1F2F1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134" w:hRule="exact"/>
                    </w:trPr>
                    <w:tc>
                      <w:tcPr>
                        <w:tcW w:w="58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1" w:space="0" w:color="F1F2F1"/>
                          <w:left w:val="nil" w:sz="6" w:space="0" w:color="auto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1" w:space="0" w:color="F1F2F1"/>
                          <w:left w:val="single" w:sz="1" w:space="0" w:color="F1F2F1"/>
                          <w:bottom w:val="single" w:sz="3" w:space="0" w:color="FEFFFE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1" w:space="0" w:color="F1F2F1"/>
                          <w:left w:val="single" w:sz="3" w:space="0" w:color="FEFFFE"/>
                          <w:bottom w:val="single" w:sz="3" w:space="0" w:color="FEFFFE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  <w:tr>
                    <w:trPr>
                      <w:trHeight w:val="53" w:hRule="exact"/>
                    </w:trPr>
                    <w:tc>
                      <w:tcPr>
                        <w:tcW w:w="58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8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7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75" w:type="dxa"/>
                        <w:tcBorders>
                          <w:top w:val="single" w:sz="3" w:space="0" w:color="FEFFFE"/>
                          <w:left w:val="nil" w:sz="6" w:space="0" w:color="auto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9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2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single" w:sz="1" w:space="0" w:color="F1F2F1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146" w:type="dxa"/>
                        <w:tcBorders>
                          <w:top w:val="single" w:sz="3" w:space="0" w:color="FEFFFE"/>
                          <w:left w:val="single" w:sz="1" w:space="0" w:color="F1F2F1"/>
                          <w:bottom w:val="nil" w:sz="6" w:space="0" w:color="auto"/>
                          <w:right w:val="single" w:sz="3" w:space="0" w:color="FEFFFE"/>
                        </w:tcBorders>
                        <w:shd w:val="clear" w:color="auto" w:fill="E5E5E5"/>
                      </w:tcPr>
                      <w:p/>
                    </w:tc>
                    <w:tc>
                      <w:tcPr>
                        <w:tcW w:w="66" w:type="dxa"/>
                        <w:tcBorders>
                          <w:top w:val="single" w:sz="3" w:space="0" w:color="FEFFFE"/>
                          <w:left w:val="single" w:sz="3" w:space="0" w:color="FEFFFE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E5E5E5"/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0.00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br w:type="column"/>
      </w: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ind w:left="2" w:right="266"/>
      </w:pP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Sep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1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3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   </w:t>
      </w:r>
      <w:r>
        <w:rPr>
          <w:rFonts w:cs="Arial" w:hAnsi="Arial" w:eastAsia="Arial" w:ascii="Arial"/>
          <w:color w:val="7F7E7E"/>
          <w:spacing w:val="6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1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9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ug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1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Oct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  </w:t>
      </w:r>
      <w:r>
        <w:rPr>
          <w:rFonts w:cs="Arial" w:hAnsi="Arial" w:eastAsia="Arial" w:ascii="Arial"/>
          <w:color w:val="7F7E7E"/>
          <w:spacing w:val="1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Dec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1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1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</w:t>
      </w:r>
      <w:r>
        <w:rPr>
          <w:rFonts w:cs="Arial" w:hAnsi="Arial" w:eastAsia="Arial" w:ascii="Arial"/>
          <w:color w:val="7F7E7E"/>
          <w:spacing w:val="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7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un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1"/>
          <w:szCs w:val="11"/>
        </w:rPr>
        <w:jc w:val="left"/>
        <w:spacing w:before="4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"/>
          <w:szCs w:val="6"/>
        </w:rPr>
        <w:jc w:val="center"/>
        <w:ind w:left="3" w:right="263"/>
      </w:pP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</w:t>
      </w:r>
      <w:r>
        <w:rPr>
          <w:rFonts w:cs="Arial" w:hAnsi="Arial" w:eastAsia="Arial" w:ascii="Arial"/>
          <w:color w:val="7F7E7E"/>
          <w:spacing w:val="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1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ug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  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10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7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y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         </w:t>
      </w:r>
      <w:r>
        <w:rPr>
          <w:rFonts w:cs="Arial" w:hAnsi="Arial" w:eastAsia="Arial" w:ascii="Arial"/>
          <w:color w:val="7F7E7E"/>
          <w:spacing w:val="14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12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an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3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 </w:t>
      </w:r>
      <w:r>
        <w:rPr>
          <w:rFonts w:cs="Arial" w:hAnsi="Arial" w:eastAsia="Arial" w:ascii="Arial"/>
          <w:color w:val="7F7E7E"/>
          <w:spacing w:val="3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M</w:t>
      </w:r>
      <w:r>
        <w:rPr>
          <w:rFonts w:cs="Arial" w:hAnsi="Arial" w:eastAsia="Arial" w:ascii="Arial"/>
          <w:color w:val="7F7E7E"/>
          <w:spacing w:val="-2"/>
          <w:w w:val="107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y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  <w:spacing w:lineRule="auto" w:line="379"/>
        <w:ind w:left="3524" w:right="592" w:hanging="125"/>
      </w:pPr>
      <w:r>
        <w:pict>
          <v:group style="position:absolute;margin-left:509.966pt;margin-top:4.03522pt;width:5.90991pt;height:11.4783pt;mso-position-horizontal-relative:page;mso-position-vertical-relative:paragraph;z-index:-5216" coordorigin="10199,81" coordsize="118,230">
            <v:group style="position:absolute;left:10203;top:84;width:111;height:111" coordorigin="10203,84" coordsize="111,111">
              <v:shape style="position:absolute;left:10203;top:84;width:111;height:111" coordorigin="10203,84" coordsize="111,111" path="m10203,195l10314,195,10314,84,10203,84,10203,195xe" filled="t" fillcolor="#F1F2F1" stroked="f">
                <v:path arrowok="t"/>
                <v:fill/>
              </v:shape>
              <v:group style="position:absolute;left:10238;top:119;width:41;height:41" coordorigin="10238,119" coordsize="41,41">
                <v:shape style="position:absolute;left:10238;top:119;width:41;height:41" coordorigin="10238,119" coordsize="41,41" path="m10279,140l10279,128,10270,119,10247,119,10238,128,10238,151,10247,160,10270,160,10279,151,10279,140xe" filled="t" fillcolor="#000000" stroked="f">
                  <v:path arrowok="t"/>
                  <v:fill/>
                </v:shape>
                <v:group style="position:absolute;left:10203;top:195;width:111;height:111" coordorigin="10203,195" coordsize="111,111">
                  <v:shape style="position:absolute;left:10203;top:195;width:111;height:111" coordorigin="10203,195" coordsize="111,111" path="m10203,307l10314,307,10314,195,10203,195,10203,307xe" filled="t" fillcolor="#F1F2F1" stroked="f">
                    <v:path arrowok="t"/>
                    <v:fill/>
                  </v:shape>
                  <v:group style="position:absolute;left:10231;top:219;width:55;height:48" coordorigin="10231,219" coordsize="55,48">
                    <v:shape style="position:absolute;left:10231;top:219;width:55;height:48" coordorigin="10231,219" coordsize="55,48" path="m10258,219l10231,267,10286,267,10258,219xe" filled="t" fillcolor="#000000" stroked="f">
                      <v:path arrowok="t"/>
                      <v:fill/>
                    </v:shape>
                  </v:group>
                </v:group>
              </v:group>
            </v:group>
            <w10:wrap type="none"/>
          </v:group>
        </w:pict>
      </w:r>
      <w:r>
        <w:rPr>
          <w:rFonts w:cs="Arial" w:hAnsi="Arial" w:eastAsia="Arial" w:ascii="Arial"/>
          <w:b/>
          <w:spacing w:val="0"/>
          <w:w w:val="107"/>
          <w:sz w:val="6"/>
          <w:szCs w:val="6"/>
        </w:rPr>
        <w:t>Fork</w:t>
      </w:r>
      <w:r>
        <w:rPr>
          <w:rFonts w:cs="Arial" w:hAnsi="Arial" w:eastAsia="Arial" w:ascii="Arial"/>
          <w:b/>
          <w:spacing w:val="0"/>
          <w:w w:val="107"/>
          <w:sz w:val="6"/>
          <w:szCs w:val="6"/>
        </w:rPr>
        <w:t> </w:t>
      </w:r>
      <w:r>
        <w:rPr>
          <w:rFonts w:cs="Arial" w:hAnsi="Arial" w:eastAsia="Arial" w:ascii="Arial"/>
          <w:spacing w:val="0"/>
          <w:w w:val="107"/>
          <w:sz w:val="6"/>
          <w:szCs w:val="6"/>
        </w:rPr>
        <w:t>No</w:t>
      </w:r>
      <w:r>
        <w:rPr>
          <w:rFonts w:cs="Arial" w:hAnsi="Arial" w:eastAsia="Arial" w:ascii="Arial"/>
          <w:spacing w:val="2"/>
          <w:w w:val="107"/>
          <w:sz w:val="6"/>
          <w:szCs w:val="6"/>
        </w:rPr>
        <w:t>r</w:t>
      </w:r>
      <w:r>
        <w:rPr>
          <w:rFonts w:cs="Arial" w:hAnsi="Arial" w:eastAsia="Arial" w:ascii="Arial"/>
          <w:spacing w:val="0"/>
          <w:w w:val="107"/>
          <w:sz w:val="6"/>
          <w:szCs w:val="6"/>
        </w:rPr>
        <w:t>mal</w:t>
      </w:r>
      <w:r>
        <w:rPr>
          <w:rFonts w:cs="Arial" w:hAnsi="Arial" w:eastAsia="Arial" w:ascii="Arial"/>
          <w:spacing w:val="0"/>
          <w:w w:val="107"/>
          <w:sz w:val="6"/>
          <w:szCs w:val="6"/>
        </w:rPr>
        <w:t> </w:t>
      </w:r>
      <w:r>
        <w:rPr>
          <w:rFonts w:cs="Arial" w:hAnsi="Arial" w:eastAsia="Arial" w:ascii="Arial"/>
          <w:spacing w:val="-2"/>
          <w:w w:val="107"/>
          <w:sz w:val="6"/>
          <w:szCs w:val="6"/>
        </w:rPr>
        <w:t>F</w:t>
      </w:r>
      <w:r>
        <w:rPr>
          <w:rFonts w:cs="Arial" w:hAnsi="Arial" w:eastAsia="Arial" w:ascii="Arial"/>
          <w:spacing w:val="0"/>
          <w:w w:val="107"/>
          <w:sz w:val="6"/>
          <w:szCs w:val="6"/>
        </w:rPr>
        <w:t>o</w:t>
      </w:r>
      <w:r>
        <w:rPr>
          <w:rFonts w:cs="Arial" w:hAnsi="Arial" w:eastAsia="Arial" w:ascii="Arial"/>
          <w:spacing w:val="1"/>
          <w:w w:val="107"/>
          <w:sz w:val="6"/>
          <w:szCs w:val="6"/>
        </w:rPr>
        <w:t>r</w:t>
      </w:r>
      <w:r>
        <w:rPr>
          <w:rFonts w:cs="Arial" w:hAnsi="Arial" w:eastAsia="Arial" w:ascii="Arial"/>
          <w:spacing w:val="0"/>
          <w:w w:val="107"/>
          <w:sz w:val="6"/>
          <w:szCs w:val="6"/>
        </w:rPr>
        <w:t>k</w:t>
      </w:r>
      <w:r>
        <w:rPr>
          <w:rFonts w:cs="Arial" w:hAnsi="Arial" w:eastAsia="Arial" w:ascii="Arial"/>
          <w:spacing w:val="0"/>
          <w:w w:val="100"/>
          <w:sz w:val="6"/>
          <w:szCs w:val="6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6"/>
          <w:szCs w:val="6"/>
        </w:rPr>
        <w:jc w:val="left"/>
      </w:pP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Mar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</w:t>
      </w:r>
      <w:r>
        <w:rPr>
          <w:rFonts w:cs="Arial" w:hAnsi="Arial" w:eastAsia="Arial" w:ascii="Arial"/>
          <w:color w:val="7F7E7E"/>
          <w:spacing w:val="16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M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a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y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7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ul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 </w:t>
      </w:r>
      <w:r>
        <w:rPr>
          <w:rFonts w:cs="Arial" w:hAnsi="Arial" w:eastAsia="Arial" w:ascii="Arial"/>
          <w:color w:val="7F7E7E"/>
          <w:spacing w:val="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Sep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N</w:t>
      </w:r>
      <w:r>
        <w:rPr>
          <w:rFonts w:cs="Arial" w:hAnsi="Arial" w:eastAsia="Arial" w:ascii="Arial"/>
          <w:color w:val="7F7E7E"/>
          <w:spacing w:val="-1"/>
          <w:w w:val="100"/>
          <w:sz w:val="6"/>
          <w:szCs w:val="6"/>
        </w:rPr>
        <w:t>o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v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6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Oct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9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Dec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9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2"/>
          <w:w w:val="100"/>
          <w:sz w:val="6"/>
          <w:szCs w:val="6"/>
        </w:rPr>
        <w:t>F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eb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4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Apr</w:t>
      </w:r>
      <w:r>
        <w:rPr>
          <w:rFonts w:cs="Arial" w:hAnsi="Arial" w:eastAsia="Arial" w:ascii="Arial"/>
          <w:color w:val="7F7E7E"/>
          <w:spacing w:val="0"/>
          <w:w w:val="100"/>
          <w:sz w:val="6"/>
          <w:szCs w:val="6"/>
        </w:rPr>
        <w:t>          </w:t>
      </w:r>
      <w:r>
        <w:rPr>
          <w:rFonts w:cs="Arial" w:hAnsi="Arial" w:eastAsia="Arial" w:ascii="Arial"/>
          <w:color w:val="7F7E7E"/>
          <w:spacing w:val="15"/>
          <w:w w:val="100"/>
          <w:sz w:val="6"/>
          <w:szCs w:val="6"/>
        </w:rPr>
        <w:t> </w:t>
      </w:r>
      <w:r>
        <w:rPr>
          <w:rFonts w:cs="Arial" w:hAnsi="Arial" w:eastAsia="Arial" w:ascii="Arial"/>
          <w:color w:val="7F7E7E"/>
          <w:spacing w:val="-1"/>
          <w:w w:val="107"/>
          <w:sz w:val="6"/>
          <w:szCs w:val="6"/>
        </w:rPr>
        <w:t>J</w:t>
      </w:r>
      <w:r>
        <w:rPr>
          <w:rFonts w:cs="Arial" w:hAnsi="Arial" w:eastAsia="Arial" w:ascii="Arial"/>
          <w:color w:val="7F7E7E"/>
          <w:spacing w:val="0"/>
          <w:w w:val="107"/>
          <w:sz w:val="6"/>
          <w:szCs w:val="6"/>
        </w:rPr>
        <w:t>un</w:t>
      </w:r>
      <w:r>
        <w:rPr>
          <w:rFonts w:cs="Arial" w:hAnsi="Arial" w:eastAsia="Arial" w:ascii="Arial"/>
          <w:color w:val="000000"/>
          <w:spacing w:val="0"/>
          <w:w w:val="100"/>
          <w:sz w:val="6"/>
          <w:szCs w:val="6"/>
        </w:rPr>
      </w:r>
    </w:p>
    <w:p>
      <w:pPr>
        <w:rPr>
          <w:rFonts w:cs="Arial" w:hAnsi="Arial" w:eastAsia="Arial" w:ascii="Arial"/>
          <w:sz w:val="7"/>
          <w:szCs w:val="7"/>
        </w:rPr>
        <w:jc w:val="center"/>
        <w:ind w:left="1925" w:right="2188"/>
      </w:pPr>
      <w:r>
        <w:rPr>
          <w:rFonts w:cs="Arial" w:hAnsi="Arial" w:eastAsia="Arial" w:ascii="Arial"/>
          <w:spacing w:val="0"/>
          <w:w w:val="110"/>
          <w:sz w:val="7"/>
          <w:szCs w:val="7"/>
        </w:rPr>
        <w:t>Time</w:t>
      </w:r>
      <w:r>
        <w:rPr>
          <w:rFonts w:cs="Arial" w:hAnsi="Arial" w:eastAsia="Arial" w:ascii="Arial"/>
          <w:spacing w:val="0"/>
          <w:w w:val="100"/>
          <w:sz w:val="7"/>
          <w:szCs w:val="7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369"/>
        <w:sectPr>
          <w:type w:val="continuous"/>
          <w:pgSz w:w="12240" w:h="15840"/>
          <w:pgMar w:top="1340" w:bottom="280" w:left="960" w:right="1100"/>
          <w:cols w:num="3" w:equalWidth="off">
            <w:col w:w="4899" w:space="626"/>
            <w:col w:w="126" w:space="194"/>
            <w:col w:w="4335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4: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Diam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67" w:lineRule="auto" w:line="242"/>
        <w:ind w:left="116" w:right="9"/>
      </w:pP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r)</w:t>
      </w:r>
      <w:r>
        <w:rPr>
          <w:rFonts w:cs="Times New Roman" w:hAnsi="Times New Roman" w:eastAsia="Times New Roman" w:ascii="Times New Roman"/>
          <w:spacing w:val="1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if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5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37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ife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ilio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9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4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net-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Gen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igge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11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1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ze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rs.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-colo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6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6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rts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ery</w:t>
      </w:r>
      <w:r>
        <w:rPr>
          <w:rFonts w:cs="Times New Roman" w:hAnsi="Times New Roman" w:eastAsia="Times New Roman" w:ascii="Times New Roman"/>
          <w:spacing w:val="-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32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1:0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2)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1:2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4)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r-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ret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ireme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orres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9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fferen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ego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9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-1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4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ilio</w:t>
      </w:r>
      <w:r>
        <w:rPr>
          <w:rFonts w:cs="Times New Roman" w:hAnsi="Times New Roman" w:eastAsia="Times New Roman" w:ascii="Times New Roman"/>
          <w:spacing w:val="4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riz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-m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9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.5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6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5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7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Lis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7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–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lig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–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ar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-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7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art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2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3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3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see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8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aro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-17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3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left="116" w:right="9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2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zo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tri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rs’</w:t>
      </w:r>
      <w:r>
        <w:rPr>
          <w:rFonts w:cs="Times New Roman" w:hAnsi="Times New Roman" w:eastAsia="Times New Roman" w:ascii="Times New Roman"/>
          <w:spacing w:val="6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6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6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ze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2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17"/>
          <w:w w:val="111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ter</w:t>
      </w:r>
      <w:r>
        <w:rPr>
          <w:rFonts w:cs="Times New Roman" w:hAnsi="Times New Roman" w:eastAsia="Times New Roman" w:ascii="Times New Roman"/>
          <w:spacing w:val="2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Ka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ilio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ind w:left="116" w:right="13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ter</w:t>
      </w:r>
      <w:r>
        <w:rPr>
          <w:rFonts w:cs="Times New Roman" w:hAnsi="Times New Roman" w:eastAsia="Times New Roman" w:ascii="Times New Roman"/>
          <w:spacing w:val="2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67" w:lineRule="auto" w:line="242"/>
        <w:ind w:right="151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sk</w:t>
      </w:r>
      <w:r>
        <w:rPr>
          <w:rFonts w:cs="Times New Roman" w:hAnsi="Times New Roman" w:eastAsia="Times New Roman" w:ascii="Times New Roman"/>
          <w:spacing w:val="-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2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-2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ters</w:t>
      </w:r>
      <w:r>
        <w:rPr>
          <w:rFonts w:cs="Times New Roman" w:hAnsi="Times New Roman" w:eastAsia="Times New Roman" w:ascii="Times New Roman"/>
          <w:spacing w:val="-2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8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ete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4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9"/>
          <w:w w:val="12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sk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t,</w:t>
      </w:r>
      <w:r>
        <w:rPr>
          <w:rFonts w:cs="Times New Roman" w:hAnsi="Times New Roman" w:eastAsia="Times New Roman" w:ascii="Times New Roman"/>
          <w:spacing w:val="3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wit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5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932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4282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3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29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26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80%-20%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80%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%)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evi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2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re-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l,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-l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8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8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from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ore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y-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teg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ry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right="3287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24"/>
          <w:szCs w:val="24"/>
        </w:rPr>
        <w:t>TIMELINE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right="151"/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ind w:right="3349"/>
      </w:pPr>
      <w:r>
        <w:pict>
          <v:group style="position:absolute;margin-left:316.812pt;margin-top:16.0883pt;width:245.563pt;height:0pt;mso-position-horizontal-relative:page;mso-position-vertical-relative:paragraph;z-index:-5201" coordorigin="6336,322" coordsize="4911,0">
            <v:shape style="position:absolute;left:6336;top:322;width:4911;height:0" coordorigin="6336,322" coordsize="4911,0" path="m6336,322l11248,322e" filled="f" stroked="t" strokeweight="0.737pt" strokecolor="#A1B5CD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A1B5CD"/>
          <w:spacing w:val="-16"/>
          <w:w w:val="12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A1B5CD"/>
          <w:spacing w:val="0"/>
          <w:w w:val="126"/>
          <w:sz w:val="18"/>
          <w:szCs w:val="18"/>
        </w:rPr>
        <w:t>ab</w:t>
      </w:r>
      <w:r>
        <w:rPr>
          <w:rFonts w:cs="Times New Roman" w:hAnsi="Times New Roman" w:eastAsia="Times New Roman" w:ascii="Times New Roman"/>
          <w:color w:val="A1B5CD"/>
          <w:spacing w:val="0"/>
          <w:w w:val="18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A1B5CD"/>
          <w:spacing w:val="0"/>
          <w:w w:val="12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A1B5CD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color w:val="A1B5CD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color w:val="A1B5CD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15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color w:val="A1B5CD"/>
          <w:spacing w:val="0"/>
          <w:w w:val="107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color w:val="A1B5CD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color w:val="A1B5CD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A1B5CD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174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19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19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color w:val="A1B5CD"/>
          <w:spacing w:val="17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color w:val="000000"/>
          <w:spacing w:val="-26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18"/>
          <w:szCs w:val="18"/>
        </w:rPr>
        <w:t>revi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6" w:lineRule="auto" w:line="242"/>
        <w:ind w:left="1480" w:right="1435" w:hanging="1083"/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19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19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color w:val="A1B5CD"/>
          <w:spacing w:val="17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color w:val="000000"/>
          <w:spacing w:val="0"/>
          <w:w w:val="11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color w:val="000000"/>
          <w:spacing w:val="-26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revi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color w:val="000000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&amp;</w:t>
      </w:r>
      <w:r>
        <w:rPr>
          <w:rFonts w:cs="Times New Roman" w:hAnsi="Times New Roman" w:eastAsia="Times New Roman" w:ascii="Times New Roman"/>
          <w:color w:val="000000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26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color w:val="000000"/>
          <w:spacing w:val="0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collec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3"/>
        <w:ind w:left="397"/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2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26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color w:val="A1B5CD"/>
          <w:spacing w:val="3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6"/>
          <w:sz w:val="18"/>
          <w:szCs w:val="18"/>
        </w:rPr>
        <w:t>Da</w:t>
      </w:r>
      <w:r>
        <w:rPr>
          <w:rFonts w:cs="Times New Roman" w:hAnsi="Times New Roman" w:eastAsia="Times New Roman" w:ascii="Times New Roman"/>
          <w:color w:val="000000"/>
          <w:spacing w:val="0"/>
          <w:w w:val="12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2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-27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gli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6" w:lineRule="auto" w:line="242"/>
        <w:ind w:left="1480" w:right="1469" w:hanging="1347"/>
      </w:pP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3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18"/>
          <w:szCs w:val="18"/>
        </w:rPr>
        <w:t>Crea</w:t>
      </w:r>
      <w:r>
        <w:rPr>
          <w:rFonts w:cs="Times New Roman" w:hAnsi="Times New Roman" w:eastAsia="Times New Roman" w:ascii="Times New Roman"/>
          <w:color w:val="000000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color w:val="000000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3" w:lineRule="auto" w:line="242"/>
        <w:ind w:left="1480" w:right="1254" w:hanging="130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-17"/>
          <w:w w:val="11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color w:val="000000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000000"/>
          <w:spacing w:val="1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color w:val="000000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4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color w:val="000000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color w:val="000000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3"/>
        <w:ind w:left="397"/>
        <w:sectPr>
          <w:pgSz w:w="12240" w:h="15840"/>
          <w:pgMar w:top="1040" w:bottom="280" w:left="960" w:right="940"/>
          <w:cols w:num="2" w:equalWidth="off">
            <w:col w:w="4938" w:space="438"/>
            <w:col w:w="4964"/>
          </w:cols>
        </w:sectPr>
      </w:pPr>
      <w:r>
        <w:pict>
          <v:group style="position:absolute;margin-left:379.96pt;margin-top:-102.804pt;width:0.996pt;height:239.5pt;mso-position-horizontal-relative:page;mso-position-vertical-relative:paragraph;z-index:-5200" coordorigin="7599,-2056" coordsize="20,4790">
            <v:group style="position:absolute;left:7609;top:-2046;width:0;height:293" coordorigin="7609,-2046" coordsize="0,293">
              <v:shape style="position:absolute;left:7609;top:-2046;width:0;height:293" coordorigin="7609,-2046" coordsize="0,293" path="m7609,-1753l7609,-2046e" filled="f" stroked="t" strokeweight="0.996pt" strokecolor="#A1B5CD">
                <v:path arrowok="t"/>
              </v:shape>
              <v:group style="position:absolute;left:7609;top:-1753;width:0;height:502" coordorigin="7609,-1753" coordsize="0,502">
                <v:shape style="position:absolute;left:7609;top:-1753;width:0;height:502" coordorigin="7609,-1753" coordsize="0,502" path="m7609,-1251l7609,-1753e" filled="f" stroked="t" strokeweight="0.996pt" strokecolor="#A1B5CD">
                  <v:path arrowok="t"/>
                </v:shape>
                <v:group style="position:absolute;left:7609;top:-1251;width:0;height:293" coordorigin="7609,-1251" coordsize="0,293">
                  <v:shape style="position:absolute;left:7609;top:-1251;width:0;height:293" coordorigin="7609,-1251" coordsize="0,293" path="m7609,-958l7609,-1251e" filled="f" stroked="t" strokeweight="0.996pt" strokecolor="#A1B5CD">
                    <v:path arrowok="t"/>
                  </v:shape>
                  <v:group style="position:absolute;left:7609;top:-958;width:0;height:502" coordorigin="7609,-958" coordsize="0,502">
                    <v:shape style="position:absolute;left:7609;top:-958;width:0;height:502" coordorigin="7609,-958" coordsize="0,502" path="m7609,-456l7609,-958e" filled="f" stroked="t" strokeweight="0.996pt" strokecolor="#A1B5CD">
                      <v:path arrowok="t"/>
                    </v:shape>
                    <v:group style="position:absolute;left:7609;top:-456;width:0;height:502" coordorigin="7609,-456" coordsize="0,502">
                      <v:shape style="position:absolute;left:7609;top:-456;width:0;height:502" coordorigin="7609,-456" coordsize="0,502" path="m7609,46l7609,-456e" filled="f" stroked="t" strokeweight="0.996pt" strokecolor="#A1B5CD">
                        <v:path arrowok="t"/>
                      </v:shape>
                      <v:group style="position:absolute;left:7609;top:46;width:0;height:293" coordorigin="7609,46" coordsize="0,293">
                        <v:shape style="position:absolute;left:7609;top:46;width:0;height:293" coordorigin="7609,46" coordsize="0,293" path="m7609,339l7609,46e" filled="f" stroked="t" strokeweight="0.996pt" strokecolor="#A1B5CD">
                          <v:path arrowok="t"/>
                        </v:shape>
                        <v:group style="position:absolute;left:7609;top:339;width:0;height:502" coordorigin="7609,339" coordsize="0,502">
                          <v:shape style="position:absolute;left:7609;top:339;width:0;height:502" coordorigin="7609,339" coordsize="0,502" path="m7609,841l7609,339e" filled="f" stroked="t" strokeweight="0.996pt" strokecolor="#A1B5CD">
                            <v:path arrowok="t"/>
                          </v:shape>
                          <v:group style="position:absolute;left:7609;top:841;width:0;height:502" coordorigin="7609,841" coordsize="0,502">
                            <v:shape style="position:absolute;left:7609;top:841;width:0;height:502" coordorigin="7609,841" coordsize="0,502" path="m7609,1343l7609,841e" filled="f" stroked="t" strokeweight="0.996pt" strokecolor="#A1B5CD">
                              <v:path arrowok="t"/>
                            </v:shape>
                            <v:group style="position:absolute;left:7609;top:1343;width:0;height:293" coordorigin="7609,1343" coordsize="0,293">
                              <v:shape style="position:absolute;left:7609;top:1343;width:0;height:293" coordorigin="7609,1343" coordsize="0,293" path="m7609,1636l7609,1343e" filled="f" stroked="t" strokeweight="0.996pt" strokecolor="#A1B5CD">
                                <v:path arrowok="t"/>
                              </v:shape>
                              <v:group style="position:absolute;left:7609;top:1636;width:0;height:502" coordorigin="7609,1636" coordsize="0,502">
                                <v:shape style="position:absolute;left:7609;top:1636;width:0;height:502" coordorigin="7609,1636" coordsize="0,502" path="m7609,2138l7609,1636e" filled="f" stroked="t" strokeweight="0.996pt" strokecolor="#A1B5CD">
                                  <v:path arrowok="t"/>
                                </v:shape>
                                <v:group style="position:absolute;left:7609;top:2138;width:0;height:293" coordorigin="7609,2138" coordsize="0,293">
                                  <v:shape style="position:absolute;left:7609;top:2138;width:0;height:293" coordorigin="7609,2138" coordsize="0,293" path="m7609,2431l7609,2138e" filled="f" stroked="t" strokeweight="0.996pt" strokecolor="#A1B5CD">
                                    <v:path arrowok="t"/>
                                  </v:shape>
                                  <v:group style="position:absolute;left:7609;top:2431;width:0;height:293" coordorigin="7609,2431" coordsize="0,293">
                                    <v:shape style="position:absolute;left:7609;top:2431;width:0;height:293" coordorigin="7609,2431" coordsize="0,293" path="m7609,2724l7609,2431e" filled="f" stroked="t" strokeweight="0.996pt" strokecolor="#A1B5CD">
                                      <v:path arrowok="t"/>
                                    </v:shape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  <w10:wrap type="none"/>
          </v:group>
        </w:pic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color w:val="000000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lys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                        </w:t>
      </w:r>
      <w:r>
        <w:rPr>
          <w:rFonts w:cs="Times New Roman" w:hAnsi="Times New Roman" w:eastAsia="Times New Roman" w:ascii="Times New Roman"/>
          <w:color w:val="000000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-5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06"/>
          <w:sz w:val="18"/>
          <w:szCs w:val="18"/>
        </w:rPr>
        <w:t>Q1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-5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11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1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Kla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1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tLeast" w:line="200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ify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ened</w:t>
      </w:r>
      <w:r>
        <w:rPr>
          <w:rFonts w:cs="Times New Roman" w:hAnsi="Times New Roman" w:eastAsia="Times New Roman" w:ascii="Times New Roman"/>
          <w:spacing w:val="3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lineRule="exact" w:line="160"/>
        <w:ind w:left="106" w:right="112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color w:val="000000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lys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2"/>
        <w:ind w:left="1416" w:right="1279"/>
      </w:pPr>
      <w:r>
        <w:rPr>
          <w:rFonts w:cs="Times New Roman" w:hAnsi="Times New Roman" w:eastAsia="Times New Roman" w:ascii="Times New Roman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6" w:lineRule="auto" w:line="242"/>
        <w:ind w:left="1449" w:right="-35" w:hanging="1449"/>
      </w:pP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mer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000000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sz w:val="18"/>
          <w:szCs w:val="18"/>
        </w:rPr>
        <w:t>ervi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color w:val="000000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color w:val="000000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60"/>
        <w:sectPr>
          <w:type w:val="continuous"/>
          <w:pgSz w:w="12240" w:h="15840"/>
          <w:pgMar w:top="1340" w:bottom="280" w:left="960" w:right="940"/>
          <w:cols w:num="3" w:equalWidth="off">
            <w:col w:w="4899" w:space="508"/>
            <w:col w:w="3457" w:space="598"/>
            <w:col w:w="878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Q1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116" w:right="-47"/>
      </w:pP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rac</w:t>
      </w:r>
      <w:r>
        <w:rPr>
          <w:rFonts w:cs="Times New Roman" w:hAnsi="Times New Roman" w:eastAsia="Times New Roman" w:ascii="Times New Roman"/>
          <w:spacing w:val="-16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merg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i-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20"/>
        <w:sectPr>
          <w:type w:val="continuous"/>
          <w:pgSz w:w="12240" w:h="15840"/>
          <w:pgMar w:top="1340" w:bottom="280" w:left="960" w:right="940"/>
          <w:cols w:num="2" w:equalWidth="off">
            <w:col w:w="4899" w:space="875"/>
            <w:col w:w="456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15"/>
          <w:w w:val="100"/>
          <w:position w:val="1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18"/>
          <w:szCs w:val="18"/>
        </w:rPr>
        <w:t>2015</w:t>
      </w:r>
      <w:r>
        <w:rPr>
          <w:rFonts w:cs="Times New Roman" w:hAnsi="Times New Roman" w:eastAsia="Times New Roman" w:ascii="Times New Roman"/>
          <w:spacing w:val="0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position w:val="1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000000"/>
          <w:spacing w:val="-5"/>
          <w:w w:val="113"/>
          <w:position w:val="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43"/>
          <w:position w:val="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ervi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1"/>
          <w:sz w:val="18"/>
          <w:szCs w:val="18"/>
        </w:rPr>
        <w:t>ews</w:t>
      </w:r>
      <w:r>
        <w:rPr>
          <w:rFonts w:cs="Times New Roman" w:hAnsi="Times New Roman" w:eastAsia="Times New Roman" w:ascii="Times New Roman"/>
          <w:color w:val="000000"/>
          <w:spacing w:val="16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(i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lu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8"/>
          <w:position w:val="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000000"/>
          <w:spacing w:val="17"/>
          <w:w w:val="108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1"/>
          <w:sz w:val="18"/>
          <w:szCs w:val="18"/>
        </w:rPr>
        <w:t>ilo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1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1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1"/>
          <w:sz w:val="18"/>
          <w:szCs w:val="18"/>
        </w:rPr>
        <w:t>       </w:t>
      </w:r>
      <w:r>
        <w:rPr>
          <w:rFonts w:cs="Times New Roman" w:hAnsi="Times New Roman" w:eastAsia="Times New Roman" w:ascii="Times New Roman"/>
          <w:color w:val="000000"/>
          <w:spacing w:val="30"/>
          <w:w w:val="100"/>
          <w:position w:val="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-5"/>
          <w:w w:val="113"/>
          <w:position w:val="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position w:val="1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position w:val="1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"/>
        <w:ind w:left="116" w:right="4326"/>
      </w:pPr>
      <w:r>
        <w:rPr>
          <w:rFonts w:cs="Times New Roman" w:hAnsi="Times New Roman" w:eastAsia="Times New Roman" w:ascii="Times New Roman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w w:val="104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-15"/>
          <w:w w:val="104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256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6.2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Ama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1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16" w:right="-32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1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1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1"/>
          <w:position w:val="8"/>
          <w:sz w:val="12"/>
          <w:szCs w:val="12"/>
        </w:rPr>
        <w:t>1</w:t>
      </w:r>
      <w:r>
        <w:rPr>
          <w:rFonts w:cs="Times New Roman" w:hAnsi="Times New Roman" w:eastAsia="Times New Roman" w:ascii="Times New Roman"/>
          <w:spacing w:val="-20"/>
          <w:w w:val="100"/>
          <w:position w:val="8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15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43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position w:val="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6"/>
          <w:w w:val="115"/>
          <w:position w:val="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1"/>
          <w:w w:val="115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42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15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position w:val="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e-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position w:val="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13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position w:val="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position w:val="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position w:val="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position w:val="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2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7"/>
          <w:w w:val="115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5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5"/>
          <w:position w:val="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-24"/>
          <w:w w:val="115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met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-23"/>
          <w:w w:val="115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38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2"/>
          <w:position w:val="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12" w:lineRule="auto" w:line="242"/>
        <w:ind w:left="1480" w:right="-35" w:hanging="1347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3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ser</w:t>
      </w:r>
      <w:r>
        <w:rPr>
          <w:rFonts w:cs="Times New Roman" w:hAnsi="Times New Roman" w:eastAsia="Times New Roman" w:ascii="Times New Roman"/>
          <w:color w:val="000000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1"/>
          <w:sz w:val="18"/>
          <w:szCs w:val="18"/>
        </w:rPr>
        <w:t>(i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color w:val="000000"/>
          <w:spacing w:val="0"/>
          <w:w w:val="109"/>
          <w:sz w:val="18"/>
          <w:szCs w:val="18"/>
        </w:rPr>
        <w:t>lu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ilo</w:t>
      </w:r>
      <w:r>
        <w:rPr>
          <w:rFonts w:cs="Times New Roman" w:hAnsi="Times New Roman" w:eastAsia="Times New Roman" w:ascii="Times New Roman"/>
          <w:color w:val="000000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color w:val="000000"/>
          <w:spacing w:val="0"/>
          <w:w w:val="110"/>
          <w:sz w:val="18"/>
          <w:szCs w:val="18"/>
        </w:rPr>
        <w:t>s)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83"/>
        <w:ind w:left="137" w:right="119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color w:val="000000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color w:val="000000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color w:val="000000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86"/>
        <w:ind w:left="278" w:right="1194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•</w:t>
      </w:r>
      <w:r>
        <w:rPr>
          <w:rFonts w:cs="Times New Roman" w:hAnsi="Times New Roman" w:eastAsia="Times New Roman" w:ascii="Times New Roman"/>
          <w:color w:val="A1B5CD"/>
          <w:spacing w:val="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A1B5CD"/>
          <w:spacing w:val="30"/>
          <w:w w:val="14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color w:val="000000"/>
          <w:spacing w:val="0"/>
          <w:w w:val="105"/>
          <w:sz w:val="18"/>
          <w:szCs w:val="18"/>
        </w:rPr>
        <w:t>Defen</w:t>
      </w:r>
      <w:r>
        <w:rPr>
          <w:rFonts w:cs="Times New Roman" w:hAnsi="Times New Roman" w:eastAsia="Times New Roman" w:ascii="Times New Roman"/>
          <w:color w:val="000000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color w:val="000000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18"/>
          <w:szCs w:val="18"/>
        </w:rPr>
      </w:r>
    </w:p>
    <w:p>
      <w:pPr>
        <w:rPr>
          <w:sz w:val="26"/>
          <w:szCs w:val="26"/>
        </w:rPr>
        <w:jc w:val="left"/>
        <w:spacing w:before="1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CONCLUSION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12"/>
        <w:sectPr>
          <w:type w:val="continuous"/>
          <w:pgSz w:w="12240" w:h="15840"/>
          <w:pgMar w:top="1340" w:bottom="280" w:left="960" w:right="940"/>
          <w:cols w:num="3" w:equalWidth="off">
            <w:col w:w="4899" w:space="478"/>
            <w:col w:w="3330" w:space="757"/>
            <w:col w:w="876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Q3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160"/>
        <w:ind w:left="116" w:right="-2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8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ete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" w:lineRule="auto" w:line="242"/>
        <w:ind w:left="11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cre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rk.</w:t>
      </w:r>
      <w:r>
        <w:rPr>
          <w:rFonts w:cs="Times New Roman" w:hAnsi="Times New Roman" w:eastAsia="Times New Roman" w:ascii="Times New Roman"/>
          <w:spacing w:val="4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5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2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tru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re,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7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7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rk,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31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36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imme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rin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2010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rg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fu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2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y”</w:t>
      </w:r>
      <w:r>
        <w:rPr>
          <w:rFonts w:cs="Times New Roman" w:hAnsi="Times New Roman" w:eastAsia="Times New Roman" w:ascii="Times New Roman"/>
          <w:spacing w:val="-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for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are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16" w:right="2559"/>
      </w:pPr>
      <w:r>
        <w:pict>
          <v:group style="position:absolute;margin-left:53.798pt;margin-top:21.6951pt;width:119.552pt;height:0pt;mso-position-horizontal-relative:page;mso-position-vertical-relative:paragraph;z-index:-5202" coordorigin="1076,434" coordsize="2391,0">
            <v:shape style="position:absolute;left:1076;top:434;width:2391;height:0" coordorigin="1076,434" coordsize="2391,0" path="m1076,434l3467,434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6.3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Asterisk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-4"/>
          <w:w w:val="118"/>
          <w:sz w:val="24"/>
          <w:szCs w:val="24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before="8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uto" w:line="211"/>
        <w:ind w:left="116" w:right="-32" w:firstLine="248"/>
      </w:pPr>
      <w:r>
        <w:rPr>
          <w:rFonts w:cs="Times New Roman" w:hAnsi="Times New Roman" w:eastAsia="Times New Roman" w:ascii="Times New Roman"/>
          <w:spacing w:val="0"/>
          <w:w w:val="100"/>
          <w:position w:val="8"/>
          <w:sz w:val="12"/>
          <w:szCs w:val="12"/>
        </w:rPr>
        <w:t>1</w:t>
      </w:r>
      <w:r>
        <w:rPr>
          <w:rFonts w:cs="Times New Roman" w:hAnsi="Times New Roman" w:eastAsia="Times New Roman" w:ascii="Times New Roman"/>
          <w:spacing w:val="-7"/>
          <w:w w:val="100"/>
          <w:position w:val="8"/>
          <w:sz w:val="12"/>
          <w:szCs w:val="1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              </w:t>
      </w:r>
      <w:r>
        <w:rPr>
          <w:rFonts w:cs="Times New Roman" w:hAnsi="Times New Roman" w:eastAsia="Times New Roman" w:ascii="Times New Roman"/>
          <w:spacing w:val="31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position w:val="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position w:val="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position w:val="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position w:val="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  <w:t>              </w:t>
      </w:r>
      <w:r>
        <w:rPr>
          <w:rFonts w:cs="Times New Roman" w:hAnsi="Times New Roman" w:eastAsia="Times New Roman" w:ascii="Times New Roman"/>
          <w:spacing w:val="7"/>
          <w:w w:val="100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09"/>
          <w:position w:val="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9"/>
          <w:position w:val="0"/>
          <w:sz w:val="18"/>
          <w:szCs w:val="18"/>
        </w:rPr>
        <w:t>            </w:t>
      </w:r>
      <w:r>
        <w:rPr>
          <w:rFonts w:cs="Times New Roman" w:hAnsi="Times New Roman" w:eastAsia="Times New Roman" w:ascii="Times New Roman"/>
          <w:spacing w:val="46"/>
          <w:w w:val="109"/>
          <w:position w:val="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position w:val="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position w:val="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position w:val="0"/>
          <w:sz w:val="18"/>
          <w:szCs w:val="18"/>
        </w:rPr>
        <w:t> </w:t>
      </w:r>
      <w:hyperlink r:id="rId6">
        <w:r>
          <w:rPr>
            <w:rFonts w:cs="Times New Roman" w:hAnsi="Times New Roman" w:eastAsia="Times New Roman" w:ascii="Times New Roman"/>
            <w:spacing w:val="-5"/>
            <w:w w:val="113"/>
            <w:position w:val="0"/>
            <w:sz w:val="18"/>
            <w:szCs w:val="18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43"/>
            <w:position w:val="0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4"/>
            <w:position w:val="0"/>
            <w:sz w:val="18"/>
            <w:szCs w:val="18"/>
          </w:rPr>
          <w:t>tp</w:t>
        </w:r>
        <w:r>
          <w:rPr>
            <w:rFonts w:cs="Times New Roman" w:hAnsi="Times New Roman" w:eastAsia="Times New Roman" w:ascii="Times New Roman"/>
            <w:spacing w:val="0"/>
            <w:w w:val="102"/>
            <w:position w:val="0"/>
            <w:sz w:val="18"/>
            <w:szCs w:val="18"/>
          </w:rPr>
          <w:t>:</w:t>
        </w:r>
        <w:r>
          <w:rPr>
            <w:rFonts w:cs="Times New Roman" w:hAnsi="Times New Roman" w:eastAsia="Times New Roman" w:ascii="Times New Roman"/>
            <w:spacing w:val="0"/>
            <w:w w:val="184"/>
            <w:position w:val="0"/>
            <w:sz w:val="18"/>
            <w:szCs w:val="18"/>
          </w:rPr>
          <w:t>//</w:t>
        </w:r>
        <w:r>
          <w:rPr>
            <w:rFonts w:cs="Times New Roman" w:hAnsi="Times New Roman" w:eastAsia="Times New Roman" w:ascii="Times New Roman"/>
            <w:spacing w:val="0"/>
            <w:w w:val="102"/>
            <w:position w:val="0"/>
            <w:sz w:val="18"/>
            <w:szCs w:val="18"/>
          </w:rPr>
          <w:t>eec</w:t>
        </w:r>
        <w:r>
          <w:rPr>
            <w:rFonts w:cs="Times New Roman" w:hAnsi="Times New Roman" w:eastAsia="Times New Roman" w:ascii="Times New Roman"/>
            <w:spacing w:val="0"/>
            <w:w w:val="107"/>
            <w:position w:val="0"/>
            <w:sz w:val="18"/>
            <w:szCs w:val="18"/>
          </w:rPr>
          <w:t>s.</w:t>
        </w:r>
        <w:r>
          <w:rPr>
            <w:rFonts w:cs="Times New Roman" w:hAnsi="Times New Roman" w:eastAsia="Times New Roman" w:ascii="Times New Roman"/>
            <w:spacing w:val="0"/>
            <w:w w:val="102"/>
            <w:position w:val="0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7"/>
            <w:position w:val="0"/>
            <w:sz w:val="18"/>
            <w:szCs w:val="18"/>
          </w:rPr>
          <w:t>reg</w:t>
        </w:r>
        <w:r>
          <w:rPr>
            <w:rFonts w:cs="Times New Roman" w:hAnsi="Times New Roman" w:eastAsia="Times New Roman" w:ascii="Times New Roman"/>
            <w:spacing w:val="0"/>
            <w:w w:val="102"/>
            <w:position w:val="0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13"/>
            <w:position w:val="0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20"/>
            <w:position w:val="0"/>
            <w:sz w:val="18"/>
            <w:szCs w:val="18"/>
          </w:rPr>
          <w:t>st</w:t>
        </w:r>
        <w:r>
          <w:rPr>
            <w:rFonts w:cs="Times New Roman" w:hAnsi="Times New Roman" w:eastAsia="Times New Roman" w:ascii="Times New Roman"/>
            <w:spacing w:val="0"/>
            <w:w w:val="115"/>
            <w:position w:val="0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43"/>
            <w:position w:val="0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05"/>
            <w:position w:val="0"/>
            <w:sz w:val="18"/>
            <w:szCs w:val="18"/>
          </w:rPr>
          <w:t>e.e</w:t>
        </w:r>
        <w:r>
          <w:rPr>
            <w:rFonts w:cs="Times New Roman" w:hAnsi="Times New Roman" w:eastAsia="Times New Roman" w:ascii="Times New Roman"/>
            <w:spacing w:val="0"/>
            <w:w w:val="113"/>
            <w:position w:val="0"/>
            <w:sz w:val="18"/>
            <w:szCs w:val="18"/>
          </w:rPr>
          <w:t>du</w:t>
        </w:r>
        <w:r>
          <w:rPr>
            <w:rFonts w:cs="Times New Roman" w:hAnsi="Times New Roman" w:eastAsia="Times New Roman" w:ascii="Times New Roman"/>
            <w:spacing w:val="0"/>
            <w:w w:val="167"/>
            <w:position w:val="0"/>
            <w:sz w:val="18"/>
            <w:szCs w:val="18"/>
          </w:rPr>
          <w:t>/˜</w:t>
        </w:r>
        <w:r>
          <w:rPr>
            <w:rFonts w:cs="Times New Roman" w:hAnsi="Times New Roman" w:eastAsia="Times New Roman" w:ascii="Times New Roman"/>
            <w:spacing w:val="0"/>
            <w:w w:val="115"/>
            <w:position w:val="0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2"/>
            <w:position w:val="0"/>
            <w:sz w:val="18"/>
            <w:szCs w:val="18"/>
          </w:rPr>
          <w:t>z</w:t>
        </w:r>
        <w:r>
          <w:rPr>
            <w:rFonts w:cs="Times New Roman" w:hAnsi="Times New Roman" w:eastAsia="Times New Roman" w:ascii="Times New Roman"/>
            <w:spacing w:val="0"/>
            <w:w w:val="115"/>
            <w:position w:val="0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16"/>
            <w:position w:val="0"/>
            <w:sz w:val="18"/>
            <w:szCs w:val="18"/>
          </w:rPr>
          <w:t>rb</w:t>
        </w:r>
        <w:r>
          <w:rPr>
            <w:rFonts w:cs="Times New Roman" w:hAnsi="Times New Roman" w:eastAsia="Times New Roman" w:ascii="Times New Roman"/>
            <w:spacing w:val="0"/>
            <w:w w:val="115"/>
            <w:position w:val="0"/>
            <w:sz w:val="18"/>
            <w:szCs w:val="18"/>
          </w:rPr>
          <w:t>aa</w:t>
        </w:r>
        <w:r>
          <w:rPr>
            <w:rFonts w:cs="Times New Roman" w:hAnsi="Times New Roman" w:eastAsia="Times New Roman" w:ascii="Times New Roman"/>
            <w:spacing w:val="0"/>
            <w:w w:val="129"/>
            <w:position w:val="0"/>
            <w:sz w:val="18"/>
            <w:szCs w:val="18"/>
          </w:rPr>
          <w:t>m/</w:t>
        </w:r>
        <w:r>
          <w:rPr>
            <w:rFonts w:cs="Times New Roman" w:hAnsi="Times New Roman" w:eastAsia="Times New Roman" w:ascii="Times New Roman"/>
            <w:spacing w:val="0"/>
            <w:w w:val="110"/>
            <w:position w:val="0"/>
            <w:sz w:val="18"/>
            <w:szCs w:val="18"/>
          </w:rPr>
          <w:t>O</w:t>
        </w:r>
        <w:r>
          <w:rPr>
            <w:rFonts w:cs="Times New Roman" w:hAnsi="Times New Roman" w:eastAsia="Times New Roman" w:ascii="Times New Roman"/>
            <w:spacing w:val="0"/>
            <w:w w:val="102"/>
            <w:position w:val="0"/>
            <w:sz w:val="18"/>
            <w:szCs w:val="18"/>
          </w:rPr>
          <w:t>SS2014</w:t>
        </w:r>
        <w:r>
          <w:rPr>
            <w:rFonts w:cs="Times New Roman" w:hAnsi="Times New Roman" w:eastAsia="Times New Roman" w:ascii="Times New Roman"/>
            <w:spacing w:val="0"/>
            <w:w w:val="184"/>
            <w:position w:val="0"/>
            <w:sz w:val="18"/>
            <w:szCs w:val="18"/>
          </w:rPr>
          <w:t>/</w:t>
        </w:r>
      </w:hyperlink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00"/>
        <w:ind w:right="88"/>
      </w:pPr>
      <w:r>
        <w:br w:type="column"/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ied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coll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rks</w:t>
      </w:r>
      <w:r>
        <w:rPr>
          <w:rFonts w:cs="Times New Roman" w:hAnsi="Times New Roman" w:eastAsia="Times New Roman" w:ascii="Times New Roman"/>
          <w:spacing w:val="-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-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ez-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ema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2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Kla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4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6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coll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4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4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measu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4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18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w.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8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auto" w:line="242"/>
        <w:ind w:right="151"/>
        <w:sectPr>
          <w:type w:val="continuous"/>
          <w:pgSz w:w="12240" w:h="15840"/>
          <w:pgMar w:top="1340" w:bottom="280" w:left="960" w:right="940"/>
          <w:cols w:num="2" w:equalWidth="off">
            <w:col w:w="4899" w:space="478"/>
            <w:col w:w="4963"/>
          </w:cols>
        </w:sectPr>
      </w:pP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lso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1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4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rts</w:t>
      </w:r>
      <w:r>
        <w:rPr>
          <w:rFonts w:cs="Times New Roman" w:hAnsi="Times New Roman" w:eastAsia="Times New Roman" w:ascii="Times New Roman"/>
          <w:spacing w:val="38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q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3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ffere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ree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1"/>
          <w:sz w:val="18"/>
          <w:szCs w:val="18"/>
        </w:rPr>
        <w:t>ffere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24"/>
      </w:pPr>
      <w:r>
        <w:pict>
          <v:shape type="#_x0000_t75" style="position:absolute;margin-left:189.485pt;margin-top:0.01095pt;width:119.547pt;height:119.541pt;mso-position-horizontal-relative:page;mso-position-vertical-relative:paragraph;z-index:-5199">
            <v:imagedata o:title="" r:id="rId7"/>
          </v:shape>
        </w:pict>
      </w:r>
      <w:r>
        <w:pict>
          <v:shape type="#_x0000_t75" style="position:absolute;margin-left:319.789pt;margin-top:110.981pt;width:119.549pt;height:119.547pt;mso-position-horizontal-relative:page;mso-position-vertical-relative:page;z-index:-5198">
            <v:imagedata o:title="" r:id="rId8"/>
          </v:shape>
        </w:pict>
      </w:r>
      <w:r>
        <w:pict>
          <v:shape type="#_x0000_t75" style="position:absolute;margin-left:450.099pt;margin-top:110.983pt;width:119.547pt;height:119.545pt;mso-position-horizontal-relative:page;mso-position-vertical-relative:page;z-index:-5197">
            <v:imagedata o:title="" r:id="rId9"/>
          </v:shape>
        </w:pict>
      </w:r>
      <w:r>
        <w:pict>
          <v:shape type="#_x0000_t75" style="width:119.549pt;height:119.552pt">
            <v:imagedata o:title="" r:id="rId1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44"/>
        <w:ind w:left="130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                 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                 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                                                 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9"/>
          <w:szCs w:val="19"/>
        </w:rPr>
        <w:jc w:val="left"/>
        <w:spacing w:before="3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uto" w:line="242"/>
        <w:ind w:left="116" w:right="351"/>
      </w:pPr>
      <w:r>
        <w:pict>
          <v:group style="position:absolute;margin-left:53.8626pt;margin-top:124.714pt;width:501.794pt;height:261.706pt;mso-position-horizontal-relative:page;mso-position-vertical-relative:paragraph;z-index:-5196" coordorigin="1077,2494" coordsize="10036,5234">
            <v:shape type="#_x0000_t75" style="position:absolute;left:1077;top:2494;width:10036;height:4132">
              <v:imagedata o:title="" r:id="rId11"/>
            </v:shape>
            <v:shape type="#_x0000_t75" style="position:absolute;left:1077;top:6648;width:9132;height:1080">
              <v:imagedata o:title="" r:id="rId12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5: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2007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colo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ery</w:t>
      </w:r>
      <w:r>
        <w:rPr>
          <w:rFonts w:cs="Times New Roman" w:hAnsi="Times New Roman" w:eastAsia="Times New Roman" w:ascii="Times New Roman"/>
          <w:spacing w:val="-2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art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0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/>
        <w:ind w:left="11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ilio</w:t>
      </w:r>
      <w:r>
        <w:rPr>
          <w:rFonts w:cs="Times New Roman" w:hAnsi="Times New Roman" w:eastAsia="Times New Roman" w:ascii="Times New Roman"/>
          <w:spacing w:val="2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rs’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3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met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2007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7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116"/>
        <w:sectPr>
          <w:pgSz w:w="12240" w:h="15840"/>
          <w:pgMar w:top="1480" w:bottom="280" w:left="960" w:right="740"/>
        </w:sectPr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w w:val="107"/>
          <w:sz w:val="18"/>
          <w:szCs w:val="18"/>
        </w:rPr>
        <w:t>-m</w:t>
      </w:r>
      <w:r>
        <w:rPr>
          <w:rFonts w:cs="Times New Roman" w:hAnsi="Times New Roman" w:eastAsia="Times New Roman" w:ascii="Times New Roman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.5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8"/>
          <w:szCs w:val="18"/>
        </w:rPr>
        <w:jc w:val="left"/>
        <w:spacing w:before="3" w:lineRule="exact" w:line="180"/>
      </w:pPr>
      <w:r>
        <w:pict>
          <v:group style="position:absolute;margin-left:53.8637pt;margin-top:67.1826pt;width:501.668pt;height:268.35pt;mso-position-horizontal-relative:page;mso-position-vertical-relative:page;z-index:-5195" coordorigin="1077,1344" coordsize="10033,5367">
            <v:shape type="#_x0000_t75" style="position:absolute;left:1077;top:1344;width:10033;height:4247">
              <v:imagedata o:title="" r:id="rId13"/>
            </v:shape>
            <v:shape type="#_x0000_t75" style="position:absolute;left:1077;top:5619;width:9283;height:1092">
              <v:imagedata o:title="" r:id="rId14"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/>
        <w:ind w:left="11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7: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’s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1"/>
          <w:sz w:val="18"/>
          <w:szCs w:val="18"/>
        </w:rPr>
        <w:t>tri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rs’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35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116"/>
      </w:pPr>
      <w:r>
        <w:pict>
          <v:group style="position:absolute;margin-left:53.8647pt;margin-top:46.5785pt;width:501.777pt;height:271.559pt;mso-position-horizontal-relative:page;mso-position-vertical-relative:paragraph;z-index:-5194" coordorigin="1077,932" coordsize="10036,5431">
            <v:shape type="#_x0000_t75" style="position:absolute;left:1077;top:932;width:10035;height:4295">
              <v:imagedata o:title="" r:id="rId15"/>
            </v:shape>
            <v:shape type="#_x0000_t75" style="position:absolute;left:1077;top:5248;width:9431;height:1115">
              <v:imagedata o:title="" r:id="rId16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.5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6"/>
        <w:ind w:left="11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8: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erisk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95"/>
          <w:sz w:val="18"/>
          <w:szCs w:val="18"/>
        </w:rPr>
        <w:t>’s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rs’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2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met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3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116"/>
        <w:sectPr>
          <w:pgSz w:w="12240" w:h="15840"/>
          <w:pgMar w:top="1480" w:bottom="280" w:left="960" w:right="1020"/>
        </w:sectPr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.5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4" w:lineRule="exact" w:line="200"/>
        <w:sectPr>
          <w:pgSz w:w="12240" w:h="15840"/>
          <w:pgMar w:top="940" w:bottom="280" w:left="920" w:right="1020"/>
        </w:sectPr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6"/>
        <w:ind w:left="156" w:right="406"/>
      </w:pPr>
      <w:r>
        <w:pict>
          <v:shape type="#_x0000_t202" style="position:absolute;margin-left:51.798pt;margin-top:-85.7085pt;width:500.531pt;height:89.1844pt;mso-position-horizontal-relative:page;mso-position-vertical-relative:paragraph;z-index:-5193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723" w:hRule="exact"/>
                    </w:trPr>
                    <w:tc>
                      <w:tcPr>
                        <w:tcW w:w="51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both"/>
                          <w:spacing w:before="66" w:lineRule="auto" w:line="242"/>
                          <w:ind w:left="40" w:right="28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mo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1"/>
                            <w:w w:val="115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ms,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3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te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hn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ic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1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ffere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18"/>
                            <w:szCs w:val="18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dd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3"/>
                            <w:sz w:val="18"/>
                            <w:szCs w:val="18"/>
                          </w:rPr>
                          <w:t>it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18"/>
                            <w:szCs w:val="18"/>
                          </w:rPr>
                          <w:t>fu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3"/>
                            <w:sz w:val="18"/>
                            <w:szCs w:val="18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9"/>
                            <w:sz w:val="18"/>
                            <w:szCs w:val="18"/>
                          </w:rPr>
                          <w:t>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1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mo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un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-d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2"/>
                            <w:sz w:val="18"/>
                            <w:szCs w:val="18"/>
                          </w:rPr>
                          <w:t>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7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1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6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elo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me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t.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2"/>
                            <w:w w:val="11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ers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ffere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ep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rese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6"/>
                            <w:sz w:val="18"/>
                            <w:szCs w:val="18"/>
                          </w:rPr>
                          <w:t>ta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6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1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je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ct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1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2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sz w:val="10"/>
                            <w:szCs w:val="10"/>
                          </w:rPr>
                          <w:jc w:val="left"/>
                          <w:spacing w:before="5" w:lineRule="exact" w:line="100"/>
                        </w:pPr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sz w:val="20"/>
                            <w:szCs w:val="20"/>
                          </w:rPr>
                          <w:jc w:val="left"/>
                          <w:spacing w:lineRule="exact" w:line="200"/>
                        </w:pPr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ind w:left="31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[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6]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43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66" w:lineRule="auto" w:line="254"/>
                          <w:ind w:left="45" w:right="63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ym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7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si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7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"/>
                            <w:w w:val="12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und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io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en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gi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eeri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g,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"/>
                            <w:w w:val="100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rk,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Y,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A: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pp.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24-35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2008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es,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5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"/>
                            <w:w w:val="11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ter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5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lgo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2"/>
                            <w:w w:val="11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4"/>
                            <w:sz w:val="18"/>
                            <w:szCs w:val="18"/>
                          </w:rPr>
                          <w:t>Betw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6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0"/>
                            <w:sz w:val="18"/>
                            <w:szCs w:val="18"/>
                          </w:rPr>
                          <w:t>enne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ss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09" w:hRule="exact"/>
                    </w:trPr>
                    <w:tc>
                      <w:tcPr>
                        <w:tcW w:w="51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id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8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fi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b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le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6"/>
                            <w:w w:val="10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17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7"/>
                            <w:w w:val="117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7"/>
                            <w:w w:val="117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for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wi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43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80"/>
                          <w:ind w:left="45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09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16"/>
                            <w:sz w:val="18"/>
                            <w:szCs w:val="18"/>
                          </w:rPr>
                          <w:t>ent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16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18"/>
                            <w:szCs w:val="18"/>
                          </w:rPr>
                          <w:t>li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ty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23"/>
                            <w:w w:val="100"/>
                            <w:sz w:val="18"/>
                            <w:szCs w:val="18"/>
                          </w:rPr>
                          <w:t>”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Jo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rn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1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3"/>
                            <w:sz w:val="18"/>
                            <w:szCs w:val="18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2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ciolog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09" w:hRule="exact"/>
                    </w:trPr>
                    <w:tc>
                      <w:tcPr>
                        <w:tcW w:w="51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cc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rac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6"/>
                            <w:w w:val="109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"/>
                            <w:w w:val="10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2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7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6"/>
                            <w:w w:val="115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pp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ro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5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15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pp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ly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4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43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80"/>
                          <w:ind w:left="4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25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(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2)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:163-177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2001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19" w:hRule="exact"/>
                    </w:trPr>
                    <w:tc>
                      <w:tcPr>
                        <w:tcW w:w="51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9"/>
                            <w:sz w:val="18"/>
                            <w:szCs w:val="18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9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7"/>
                            <w:sz w:val="18"/>
                            <w:szCs w:val="18"/>
                          </w:rPr>
                          <w:t>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ly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sis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er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7"/>
                            <w:w w:val="11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an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4"/>
                            <w:w w:val="11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st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6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1"/>
                            <w:w w:val="116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lys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is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8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8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1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9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15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em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-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11"/>
                          <w:ind w:left="311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[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7]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43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11"/>
                          <w:ind w:left="4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Ch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k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raba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rt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114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D.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8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C.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"/>
                            <w:w w:val="120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lo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so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“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11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ph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1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4"/>
                            <w:sz w:val="18"/>
                            <w:szCs w:val="18"/>
                          </w:rPr>
                          <w:t>inin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g:</w:t>
                        </w:r>
                      </w:p>
                    </w:tc>
                  </w:tr>
                  <w:tr>
                    <w:trPr>
                      <w:trHeight w:val="209" w:hRule="exact"/>
                    </w:trPr>
                    <w:tc>
                      <w:tcPr>
                        <w:tcW w:w="51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5"/>
                            <w:w w:val="100"/>
                            <w:position w:val="1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ra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vi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su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liz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9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position w:val="1"/>
                            <w:sz w:val="18"/>
                            <w:szCs w:val="18"/>
                          </w:rPr>
                          <w:t>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9"/>
                            <w:position w:val="1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position w:val="1"/>
                            <w:sz w:val="18"/>
                            <w:szCs w:val="18"/>
                          </w:rPr>
                          <w:t>un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position w:val="1"/>
                            <w:sz w:val="18"/>
                            <w:szCs w:val="18"/>
                          </w:rPr>
                          <w:t>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43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position w:val="1"/>
                            <w:sz w:val="18"/>
                            <w:szCs w:val="18"/>
                          </w:rPr>
                          <w:t>y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tru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ct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re.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9"/>
                            <w:w w:val="115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5"/>
                            <w:w w:val="100"/>
                            <w:position w:val="1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sh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position w:val="1"/>
                            <w:sz w:val="18"/>
                            <w:szCs w:val="18"/>
                          </w:rPr>
                          <w:t>w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36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position w:val="1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43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1"/>
                          <w:ind w:left="4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-9"/>
                            <w:w w:val="100"/>
                            <w:sz w:val="18"/>
                            <w:szCs w:val="18"/>
                          </w:rPr>
                          <w:t>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ws,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ge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ne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0"/>
                            <w:w w:val="111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to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rs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3"/>
                            <w:w w:val="11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nd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6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al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go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ith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s,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”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09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CM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3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7"/>
                            <w:sz w:val="18"/>
                            <w:szCs w:val="18"/>
                          </w:rPr>
                          <w:t>Co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sz w:val="18"/>
                            <w:szCs w:val="18"/>
                          </w:rPr>
                          <w:t>m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pu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3"/>
                            <w:sz w:val="18"/>
                            <w:szCs w:val="18"/>
                          </w:rPr>
                          <w:t>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  <w:tr>
                    <w:trPr>
                      <w:trHeight w:val="214" w:hRule="exact"/>
                    </w:trPr>
                    <w:tc>
                      <w:tcPr>
                        <w:tcW w:w="5133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lineRule="exact" w:line="160"/>
                          <w:ind w:left="40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143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13"/>
                            <w:position w:val="1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3"/>
                            <w:position w:val="1"/>
                            <w:sz w:val="18"/>
                            <w:szCs w:val="18"/>
                          </w:rPr>
                          <w:t>is</w:t>
                        </w:r>
                        <w:r>
                          <w:rPr>
                            <w:rFonts w:cs="Times New Roman" w:hAnsi="Times New Roman" w:eastAsia="Times New Roman" w:ascii="Times New Roman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7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position w:val="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position w:val="1"/>
                            <w:sz w:val="18"/>
                            <w:szCs w:val="18"/>
                          </w:rPr>
                          <w:t>pp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position w:val="1"/>
                            <w:sz w:val="18"/>
                            <w:szCs w:val="18"/>
                          </w:rPr>
                          <w:t>ro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position w:val="1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6"/>
                            <w:w w:val="111"/>
                            <w:position w:val="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1"/>
                            <w:position w:val="1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11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sh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d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1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position w:val="1"/>
                            <w:sz w:val="18"/>
                            <w:szCs w:val="18"/>
                          </w:rPr>
                          <w:t>lig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13"/>
                            <w:position w:val="1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7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n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42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th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st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ru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tu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5"/>
                            <w:position w:val="1"/>
                            <w:sz w:val="18"/>
                            <w:szCs w:val="18"/>
                          </w:rPr>
                          <w:t>re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15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6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43"/>
                            <w:position w:val="1"/>
                            <w:sz w:val="18"/>
                            <w:szCs w:val="18"/>
                          </w:rPr>
                          <w:t>t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position w:val="1"/>
                            <w:sz w:val="18"/>
                            <w:szCs w:val="18"/>
                          </w:rPr>
                          <w:t>h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3"/>
                            <w:position w:val="1"/>
                            <w:sz w:val="18"/>
                            <w:szCs w:val="18"/>
                          </w:rPr>
                          <w:t>ese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17"/>
                            <w:w w:val="100"/>
                            <w:position w:val="1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position w:val="1"/>
                            <w:sz w:val="18"/>
                            <w:szCs w:val="18"/>
                          </w:rPr>
                          <w:t>p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9"/>
                            <w:position w:val="1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0"/>
                            <w:w w:val="109"/>
                            <w:position w:val="1"/>
                            <w:sz w:val="18"/>
                            <w:szCs w:val="18"/>
                          </w:rPr>
                          <w:t>o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5"/>
                            <w:position w:val="1"/>
                            <w:sz w:val="18"/>
                            <w:szCs w:val="18"/>
                          </w:rPr>
                          <w:t>jec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20"/>
                            <w:position w:val="1"/>
                            <w:sz w:val="18"/>
                            <w:szCs w:val="18"/>
                          </w:rPr>
                          <w:t>ts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position w:val="0"/>
                            <w:sz w:val="18"/>
                            <w:szCs w:val="18"/>
                          </w:rPr>
                        </w:r>
                      </w:p>
                    </w:tc>
                    <w:tc>
                      <w:tcPr>
                        <w:tcW w:w="550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4328" w:type="dxa"/>
                        <w:tcBorders>
                          <w:top w:val="nil" w:sz="6" w:space="0" w:color="auto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rPr>
                            <w:rFonts w:cs="Times New Roman" w:hAnsi="Times New Roman" w:eastAsia="Times New Roman" w:ascii="Times New Roman"/>
                            <w:sz w:val="18"/>
                            <w:szCs w:val="18"/>
                          </w:rPr>
                          <w:jc w:val="left"/>
                          <w:spacing w:before="1"/>
                          <w:ind w:left="45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u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-5"/>
                            <w:w w:val="100"/>
                            <w:sz w:val="18"/>
                            <w:szCs w:val="18"/>
                          </w:rPr>
                          <w:t>v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ys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38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5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1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rti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cle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2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  <w:t>,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24"/>
                            <w:w w:val="100"/>
                            <w:sz w:val="18"/>
                            <w:szCs w:val="18"/>
                          </w:rPr>
                          <w:t> 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2"/>
                            <w:sz w:val="18"/>
                            <w:szCs w:val="18"/>
                          </w:rPr>
                          <w:t>2006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13"/>
                            <w:sz w:val="18"/>
                            <w:szCs w:val="18"/>
                          </w:rPr>
                          <w:t>.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0"/>
                            <w:w w:val="100"/>
                            <w:sz w:val="18"/>
                            <w:szCs w:val="18"/>
                          </w:rPr>
                        </w:r>
                      </w:p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7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erwise.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6" w:right="158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THRE</w:t>
      </w:r>
      <w:r>
        <w:rPr>
          <w:rFonts w:cs="Times New Roman" w:hAnsi="Times New Roman" w:eastAsia="Times New Roman" w:ascii="Times New Roman"/>
          <w:spacing w:val="-23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TS</w:t>
      </w:r>
      <w:r>
        <w:rPr>
          <w:rFonts w:cs="Times New Roman" w:hAnsi="Times New Roman" w:eastAsia="Times New Roman" w:ascii="Times New Roman"/>
          <w:spacing w:val="6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4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24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32"/>
          <w:w w:val="99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5"/>
          <w:sz w:val="24"/>
          <w:szCs w:val="24"/>
        </w:rPr>
        <w:t>ALIDITY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5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2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liz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2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3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elec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ted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-1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jec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-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-6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35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09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le.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12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ett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5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14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erm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re,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26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assum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"/>
          <w:w w:val="12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ll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red</w:t>
      </w:r>
      <w:r>
        <w:rPr>
          <w:rFonts w:cs="Times New Roman" w:hAnsi="Times New Roman" w:eastAsia="Times New Roman" w:ascii="Times New Roman"/>
          <w:spacing w:val="1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ries</w:t>
      </w:r>
      <w:r>
        <w:rPr>
          <w:rFonts w:cs="Times New Roman" w:hAnsi="Times New Roman" w:eastAsia="Times New Roman" w:ascii="Times New Roman"/>
          <w:spacing w:val="2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2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erfec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bu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3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2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ize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eff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7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ervi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iv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4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1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fu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11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6" w:right="2863"/>
      </w:pPr>
      <w:r>
        <w:rPr>
          <w:rFonts w:cs="Times New Roman" w:hAnsi="Times New Roman" w:eastAsia="Times New Roman" w:ascii="Times New Roman"/>
          <w:w w:val="103"/>
          <w:sz w:val="24"/>
          <w:szCs w:val="24"/>
        </w:rPr>
        <w:t>Ackn</w:t>
      </w:r>
      <w:r>
        <w:rPr>
          <w:rFonts w:cs="Times New Roman" w:hAnsi="Times New Roman" w:eastAsia="Times New Roman" w:ascii="Times New Roman"/>
          <w:spacing w:val="-2"/>
          <w:w w:val="103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24"/>
          <w:szCs w:val="24"/>
        </w:rPr>
        <w:t>wledgement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lineRule="exact" w:line="200"/>
        <w:ind w:left="156" w:right="-3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13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1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Pro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Carl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Jen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tee</w:t>
      </w:r>
      <w:r>
        <w:rPr>
          <w:rFonts w:cs="Times New Roman" w:hAnsi="Times New Roman" w:eastAsia="Times New Roman" w:ascii="Times New Roman"/>
          <w:spacing w:val="1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rs,</w:t>
      </w:r>
      <w:r>
        <w:rPr>
          <w:rFonts w:cs="Times New Roman" w:hAnsi="Times New Roman" w:eastAsia="Times New Roman" w:ascii="Times New Roman"/>
          <w:spacing w:val="1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rga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2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ris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f-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eir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elp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or’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m.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3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3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3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8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je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2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15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le,</w:t>
      </w:r>
      <w:r>
        <w:rPr>
          <w:rFonts w:cs="Times New Roman" w:hAnsi="Times New Roman" w:eastAsia="Times New Roman" w:ascii="Times New Roman"/>
          <w:spacing w:val="9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23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4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een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ssi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le.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sz w:val="10"/>
          <w:szCs w:val="10"/>
        </w:rPr>
        <w:jc w:val="left"/>
        <w:spacing w:before="1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56" w:right="260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56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24"/>
          <w:szCs w:val="24"/>
        </w:rPr>
        <w:t>REFERENCES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80"/>
        <w:ind w:left="299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art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ara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6"/>
          <w:w w:val="117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18"/>
          <w:w w:val="11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5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D.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-5"/>
          <w:w w:val="10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583" w:right="52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eve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nt-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ewo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21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ha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cter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evo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lu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6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eha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9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nte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act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1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0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Da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0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icle</w:t>
      </w:r>
      <w:r>
        <w:rPr>
          <w:rFonts w:cs="Times New Roman" w:hAnsi="Times New Roman" w:eastAsia="Times New Roman" w:ascii="Times New Roman"/>
          <w:spacing w:val="1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6,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36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561" w:right="63" w:hanging="261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kh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1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R.,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Kim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EPE</w:t>
      </w:r>
      <w:r>
        <w:rPr>
          <w:rFonts w:cs="Times New Roman" w:hAnsi="Times New Roman" w:eastAsia="Times New Roman" w:ascii="Times New Roman"/>
          <w:spacing w:val="-16"/>
          <w:w w:val="11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TOI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E:</w:t>
      </w:r>
      <w:r>
        <w:rPr>
          <w:rFonts w:cs="Times New Roman" w:hAnsi="Times New Roman" w:eastAsia="Times New Roman" w:ascii="Times New Roman"/>
          <w:spacing w:val="15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-s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ste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9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2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9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cts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10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und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eeri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6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rk,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Y,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583" w:right="-31" w:hanging="284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8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nn,</w:t>
      </w:r>
      <w:r>
        <w:rPr>
          <w:rFonts w:cs="Times New Roman" w:hAnsi="Times New Roman" w:eastAsia="Times New Roman" w:ascii="Times New Roman"/>
          <w:spacing w:val="1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17"/>
          <w:w w:val="111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1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7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xp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25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net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wor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ks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rese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7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AAA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2009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86" w:lineRule="auto" w:line="242"/>
        <w:ind w:left="353" w:right="181" w:hanging="261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Cr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5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Wig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s.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-16"/>
          <w:w w:val="112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e/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en-s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4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eve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pm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ent:</w:t>
      </w:r>
      <w:r>
        <w:rPr>
          <w:rFonts w:cs="Times New Roman" w:hAnsi="Times New Roman" w:eastAsia="Times New Roman" w:ascii="Times New Roman"/>
          <w:spacing w:val="44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ha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we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now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we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do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kno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pu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urv.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376" w:right="197" w:hanging="284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Ern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t,</w:t>
      </w:r>
      <w:r>
        <w:rPr>
          <w:rFonts w:cs="Times New Roman" w:hAnsi="Times New Roman" w:eastAsia="Times New Roman" w:ascii="Times New Roman"/>
          <w:spacing w:val="9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erb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k,</w:t>
      </w:r>
      <w:r>
        <w:rPr>
          <w:rFonts w:cs="Times New Roman" w:hAnsi="Times New Roman" w:eastAsia="Times New Roman" w:ascii="Times New Roman"/>
          <w:spacing w:val="14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4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9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n-s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e:</w:t>
      </w:r>
      <w:r>
        <w:rPr>
          <w:rFonts w:cs="Times New Roman" w:hAnsi="Times New Roman" w:eastAsia="Times New Roman" w:ascii="Times New Roman"/>
          <w:spacing w:val="38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1"/>
          <w:sz w:val="18"/>
          <w:szCs w:val="18"/>
        </w:rPr>
        <w:t>qu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eme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nts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ve,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rep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-5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rX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iv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:1004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.2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889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7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2010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376" w:right="130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D.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-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x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two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9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ati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tch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3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210-218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1957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353" w:right="78" w:hanging="353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4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rest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0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sen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4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5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Exp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24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tions</w:t>
      </w:r>
      <w:r>
        <w:rPr>
          <w:rFonts w:cs="Times New Roman" w:hAnsi="Times New Roman" w:eastAsia="Times New Roman" w:ascii="Times New Roman"/>
          <w:spacing w:val="2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4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88"/>
          <w:sz w:val="18"/>
          <w:szCs w:val="18"/>
        </w:rPr>
        <w:t>/</w:t>
      </w:r>
      <w:r>
        <w:rPr>
          <w:rFonts w:cs="Times New Roman" w:hAnsi="Times New Roman" w:eastAsia="Times New Roman" w:ascii="Times New Roman"/>
          <w:spacing w:val="0"/>
          <w:w w:val="18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cts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2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uto" w:line="242"/>
        <w:ind w:left="376" w:right="139"/>
      </w:pP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8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7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feren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ems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amma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2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ep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10-13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both"/>
        <w:spacing w:before="20" w:lineRule="auto" w:line="242"/>
        <w:ind w:left="376" w:right="294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4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9"/>
          <w:w w:val="11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awi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18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by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e-di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1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ment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er.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1129-1164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1991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376" w:right="71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zzi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zg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11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rsen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-1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376" w:right="109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10</w:t>
      </w:r>
      <w:r>
        <w:rPr>
          <w:rFonts w:cs="Times New Roman" w:hAnsi="Times New Roman" w:eastAsia="Times New Roman" w:ascii="Times New Roman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feren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7"/>
          <w:w w:val="112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4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J,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277-286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2013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376" w:right="195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ema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nn,</w:t>
      </w:r>
      <w:r>
        <w:rPr>
          <w:rFonts w:cs="Times New Roman" w:hAnsi="Times New Roman" w:eastAsia="Times New Roman" w:ascii="Times New Roman"/>
          <w:spacing w:val="1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mu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nami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cts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Seco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0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yst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ems,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80-96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2013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376" w:right="107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4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wst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n.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itf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9"/>
          <w:w w:val="9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5"/>
          <w:w w:val="11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5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cee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2004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7-11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2004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2" w:lineRule="auto" w:line="242"/>
        <w:ind w:left="376" w:right="371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7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wst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-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yna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9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1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Seco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ems,</w:t>
      </w:r>
      <w:r>
        <w:rPr>
          <w:rFonts w:cs="Times New Roman" w:hAnsi="Times New Roman" w:eastAsia="Times New Roman" w:ascii="Times New Roman"/>
          <w:spacing w:val="1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319-330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2006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353" w:right="224" w:hanging="353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7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Cr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OSSm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ole:</w:t>
      </w:r>
      <w:r>
        <w:rPr>
          <w:rFonts w:cs="Times New Roman" w:hAnsi="Times New Roman" w:eastAsia="Times New Roman" w:ascii="Times New Roman"/>
          <w:spacing w:val="4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0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ati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ve</w:t>
      </w:r>
      <w:r>
        <w:rPr>
          <w:rFonts w:cs="Times New Roman" w:hAnsi="Times New Roman" w:eastAsia="Times New Roman" w:ascii="Times New Roman"/>
          <w:spacing w:val="1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3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FL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OSS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ch</w:t>
      </w:r>
      <w:r>
        <w:rPr>
          <w:rFonts w:cs="Times New Roman" w:hAnsi="Times New Roman" w:eastAsia="Times New Roman" w:ascii="Times New Roman"/>
          <w:spacing w:val="18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ana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2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olog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16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eeri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),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17-26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2" w:lineRule="auto" w:line="242"/>
        <w:ind w:left="376" w:right="188" w:hanging="376"/>
        <w:sectPr>
          <w:type w:val="continuous"/>
          <w:pgSz w:w="12240" w:h="15840"/>
          <w:pgMar w:top="1340" w:bottom="280" w:left="920" w:right="1020"/>
          <w:cols w:num="2" w:equalWidth="off">
            <w:col w:w="4939" w:space="529"/>
            <w:col w:w="4832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1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erts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Jen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9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Gen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der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ffe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0"/>
          <w:w w:val="11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5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inin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15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2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g-</w:t>
      </w:r>
      <w:r>
        <w:rPr>
          <w:rFonts w:cs="Times New Roman" w:hAnsi="Times New Roman" w:eastAsia="Times New Roman" w:ascii="Times New Roman"/>
          <w:spacing w:val="-15"/>
          <w:w w:val="12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7"/>
          <w:w w:val="112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2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exact" w:line="120"/>
        <w:ind w:left="299" w:right="-47"/>
      </w:pP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[4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28"/>
          <w:w w:val="100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-6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position w:val="-6"/>
          <w:sz w:val="18"/>
          <w:szCs w:val="18"/>
        </w:rPr>
        <w:t>ez</w:t>
      </w:r>
      <w:r>
        <w:rPr>
          <w:rFonts w:cs="Times New Roman" w:hAnsi="Times New Roman" w:eastAsia="Times New Roman" w:ascii="Times New Roman"/>
          <w:spacing w:val="0"/>
          <w:w w:val="110"/>
          <w:position w:val="-6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-5"/>
          <w:w w:val="110"/>
          <w:position w:val="-6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-5"/>
          <w:w w:val="110"/>
          <w:position w:val="-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1"/>
          <w:w w:val="110"/>
          <w:position w:val="-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0"/>
          <w:position w:val="-6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0"/>
          <w:w w:val="110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position w:val="-6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exact" w:line="120"/>
        <w:ind w:right="-47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C.</w:t>
      </w:r>
      <w:r>
        <w:rPr>
          <w:rFonts w:cs="Times New Roman" w:hAnsi="Times New Roman" w:eastAsia="Times New Roman" w:ascii="Times New Roman"/>
          <w:spacing w:val="34"/>
          <w:w w:val="100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position w:val="-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ell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9"/>
          <w:w w:val="100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position w:val="-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4"/>
          <w:w w:val="126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27"/>
          <w:w w:val="100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5"/>
          <w:position w:val="-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5"/>
          <w:position w:val="-6"/>
          <w:sz w:val="18"/>
          <w:szCs w:val="18"/>
        </w:rPr>
        <w:t>err</w:t>
      </w:r>
      <w:r>
        <w:rPr>
          <w:rFonts w:cs="Times New Roman" w:hAnsi="Times New Roman" w:eastAsia="Times New Roman" w:ascii="Times New Roman"/>
          <w:spacing w:val="-17"/>
          <w:w w:val="115"/>
          <w:position w:val="-6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5"/>
          <w:position w:val="-6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12"/>
          <w:w w:val="115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lent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8"/>
          <w:w w:val="100"/>
          <w:position w:val="-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3"/>
          <w:position w:val="-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6"/>
          <w:sz w:val="18"/>
          <w:szCs w:val="18"/>
        </w:rPr>
        <w:t>pl</w:t>
      </w:r>
      <w:r>
        <w:rPr>
          <w:rFonts w:cs="Times New Roman" w:hAnsi="Times New Roman" w:eastAsia="Times New Roman" w:ascii="Times New Roman"/>
          <w:spacing w:val="0"/>
          <w:w w:val="117"/>
          <w:position w:val="-6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7"/>
          <w:position w:val="-6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10" w:lineRule="exact" w:line="140"/>
        <w:sectPr>
          <w:type w:val="continuous"/>
          <w:pgSz w:w="12240" w:h="15840"/>
          <w:pgMar w:top="1340" w:bottom="280" w:left="920" w:right="1020"/>
          <w:cols w:num="3" w:equalWidth="off">
            <w:col w:w="1666" w:space="139"/>
            <w:col w:w="3098" w:space="565"/>
            <w:col w:w="4832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19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Ku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egi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9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J.,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Siz</w:t>
      </w:r>
      <w:r>
        <w:rPr>
          <w:rFonts w:cs="Times New Roman" w:hAnsi="Times New Roman" w:eastAsia="Times New Roman" w:ascii="Times New Roman"/>
          <w:spacing w:val="-5"/>
          <w:w w:val="100"/>
          <w:position w:val="-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v,</w:t>
      </w:r>
      <w:r>
        <w:rPr>
          <w:rFonts w:cs="Times New Roman" w:hAnsi="Times New Roman" w:eastAsia="Times New Roman" w:ascii="Times New Roman"/>
          <w:spacing w:val="35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42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position w:val="-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08"/>
          <w:position w:val="-5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5"/>
          <w:w w:val="108"/>
          <w:position w:val="-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5"/>
          <w:w w:val="108"/>
          <w:position w:val="-5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position w:val="-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position w:val="-5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position w:val="-5"/>
          <w:sz w:val="18"/>
          <w:szCs w:val="18"/>
        </w:rPr>
        <w:t>erei</w:t>
      </w:r>
      <w:r>
        <w:rPr>
          <w:rFonts w:cs="Times New Roman" w:hAnsi="Times New Roman" w:eastAsia="Times New Roman" w:ascii="Times New Roman"/>
          <w:spacing w:val="0"/>
          <w:w w:val="108"/>
          <w:position w:val="-5"/>
          <w:sz w:val="18"/>
          <w:szCs w:val="18"/>
        </w:rPr>
        <w:t>t,</w:t>
      </w:r>
      <w:r>
        <w:rPr>
          <w:rFonts w:cs="Times New Roman" w:hAnsi="Times New Roman" w:eastAsia="Times New Roman" w:ascii="Times New Roman"/>
          <w:spacing w:val="14"/>
          <w:w w:val="108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5"/>
          <w:sz w:val="18"/>
          <w:szCs w:val="18"/>
        </w:rPr>
        <w:t>D.</w:t>
      </w:r>
      <w:r>
        <w:rPr>
          <w:rFonts w:cs="Times New Roman" w:hAnsi="Times New Roman" w:eastAsia="Times New Roman" w:ascii="Times New Roman"/>
          <w:spacing w:val="32"/>
          <w:w w:val="100"/>
          <w:position w:val="-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20"/>
          <w:position w:val="-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15"/>
          <w:position w:val="-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5"/>
          <w:w w:val="107"/>
          <w:position w:val="-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position w:val="-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70"/>
        <w:ind w:left="583" w:right="-47"/>
      </w:pPr>
      <w:r>
        <w:pict>
          <v:shape type="#_x0000_t202" style="position:absolute;margin-left:122.52pt;margin-top:5.17754pt;width:13.9966pt;height:8.9664pt;mso-position-horizontal-relative:page;mso-position-vertical-relative:paragraph;z-index:-5192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8"/>
                      <w:szCs w:val="18"/>
                    </w:rPr>
                    <w:jc w:val="left"/>
                    <w:spacing w:lineRule="exact" w:line="160"/>
                    <w:ind w:right="-47"/>
                  </w:pPr>
                  <w:r>
                    <w:rPr>
                      <w:rFonts w:cs="Times New Roman" w:hAnsi="Times New Roman" w:eastAsia="Times New Roman" w:ascii="Times New Roman"/>
                      <w:spacing w:val="0"/>
                      <w:w w:val="103"/>
                      <w:sz w:val="18"/>
                      <w:szCs w:val="18"/>
                    </w:rPr>
                    <w:t>Div</w:t>
                  </w:r>
                  <w:r>
                    <w:rPr>
                      <w:rFonts w:cs="Times New Roman" w:hAnsi="Times New Roman" w:eastAsia="Times New Roman" w:ascii="Times New Roman"/>
                      <w:spacing w:val="0"/>
                      <w:w w:val="100"/>
                      <w:sz w:val="18"/>
                      <w:szCs w:val="1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lth</w:t>
      </w:r>
      <w:r>
        <w:rPr>
          <w:rFonts w:cs="Times New Roman" w:hAnsi="Times New Roman" w:eastAsia="Times New Roman" w:ascii="Times New Roman"/>
          <w:spacing w:val="0"/>
          <w:w w:val="9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260"/>
        <w:ind w:left="135" w:right="-63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0"/>
          <w:position w:val="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20"/>
          <w:w w:val="100"/>
          <w:position w:val="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?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position w:val="-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position w:val="-2"/>
          <w:sz w:val="18"/>
          <w:szCs w:val="18"/>
        </w:rPr>
        <w:t>nj</w:t>
      </w:r>
      <w:r>
        <w:rPr>
          <w:rFonts w:cs="Times New Roman" w:hAnsi="Times New Roman" w:eastAsia="Times New Roman" w:ascii="Times New Roman"/>
          <w:spacing w:val="0"/>
          <w:w w:val="111"/>
          <w:position w:val="-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position w:val="-2"/>
          <w:sz w:val="18"/>
          <w:szCs w:val="18"/>
        </w:rPr>
        <w:t>sti</w:t>
      </w:r>
      <w:r>
        <w:rPr>
          <w:rFonts w:cs="Times New Roman" w:hAnsi="Times New Roman" w:eastAsia="Times New Roman" w:ascii="Times New Roman"/>
          <w:spacing w:val="-10"/>
          <w:w w:val="111"/>
          <w:position w:val="-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position w:val="-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11"/>
          <w:position w:val="-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position w:val="-2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-9"/>
          <w:w w:val="129"/>
          <w:position w:val="-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position w:val="-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position w:val="-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99"/>
          <w:position w:val="-2"/>
          <w:sz w:val="18"/>
          <w:szCs w:val="18"/>
        </w:rPr>
        <w:t>gh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60"/>
        <w:sectPr>
          <w:type w:val="continuous"/>
          <w:pgSz w:w="12240" w:h="15840"/>
          <w:pgMar w:top="1340" w:bottom="280" w:left="920" w:right="1020"/>
          <w:cols w:num="3" w:equalWidth="off">
            <w:col w:w="1465" w:space="65"/>
            <w:col w:w="3272" w:space="1018"/>
            <w:col w:w="4480"/>
          </w:cols>
        </w:sectPr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vers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2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nli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etwo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ks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2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583"/>
      </w:pPr>
      <w:r>
        <w:rPr>
          <w:rFonts w:cs="Times New Roman" w:hAnsi="Times New Roman" w:eastAsia="Times New Roman" w:ascii="Times New Roman"/>
          <w:spacing w:val="-15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ltli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1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1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olog</w:t>
      </w:r>
      <w:r>
        <w:rPr>
          <w:rFonts w:cs="Times New Roman" w:hAnsi="Times New Roman" w:eastAsia="Times New Roman" w:ascii="Times New Roman"/>
          <w:spacing w:val="-16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583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2010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center"/>
        <w:spacing w:before="22"/>
        <w:ind w:left="266" w:right="-33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ird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D.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2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D’S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z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2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583" w:right="76"/>
      </w:pP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-11"/>
          <w:w w:val="111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bu,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tent</w:t>
      </w:r>
      <w:r>
        <w:rPr>
          <w:rFonts w:cs="Times New Roman" w:hAnsi="Times New Roman" w:eastAsia="Times New Roman" w:ascii="Times New Roman"/>
          <w:spacing w:val="29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ru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-10"/>
          <w:w w:val="11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5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oj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ts,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16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1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80"/>
        <w:ind w:left="376"/>
      </w:pPr>
      <w:r>
        <w:br w:type="column"/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Hy</w:t>
      </w:r>
      <w:r>
        <w:rPr>
          <w:rFonts w:cs="Times New Roman" w:hAnsi="Times New Roman" w:eastAsia="Times New Roman" w:ascii="Times New Roman"/>
          <w:spacing w:val="6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ext</w:t>
      </w:r>
      <w:r>
        <w:rPr>
          <w:rFonts w:cs="Times New Roman" w:hAnsi="Times New Roman" w:eastAsia="Times New Roman" w:ascii="Times New Roman"/>
          <w:spacing w:val="15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2" w:lineRule="auto" w:line="242"/>
        <w:ind w:left="353" w:right="210" w:hanging="353"/>
        <w:sectPr>
          <w:type w:val="continuous"/>
          <w:pgSz w:w="12240" w:h="15840"/>
          <w:pgMar w:top="1340" w:bottom="280" w:left="920" w:right="1020"/>
          <w:cols w:num="2" w:equalWidth="off">
            <w:col w:w="4790" w:space="677"/>
            <w:col w:w="4833"/>
          </w:cols>
        </w:sectPr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Les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7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Kl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-6"/>
          <w:w w:val="112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6"/>
          <w:w w:val="112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erg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19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7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2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C.: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ver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hr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nk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eter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ex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67" w:lineRule="auto" w:line="242"/>
        <w:ind w:left="483" w:right="355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KDD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0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sc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8"/>
          <w:w w:val="11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2005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/>
        <w:ind w:left="10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Les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0"/>
          <w:w w:val="12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7"/>
          <w:w w:val="12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4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Da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4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483" w:right="-31"/>
      </w:pP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2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2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tr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ctu</w:t>
      </w:r>
      <w:r>
        <w:rPr>
          <w:rFonts w:cs="Times New Roman" w:hAnsi="Times New Roman" w:eastAsia="Times New Roman" w:ascii="Times New Roman"/>
          <w:spacing w:val="-10"/>
          <w:w w:val="11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1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3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etwo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ks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2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17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0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eb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WWW</w:t>
      </w:r>
      <w:r>
        <w:rPr>
          <w:rFonts w:cs="Times New Roman" w:hAnsi="Times New Roman" w:eastAsia="Times New Roman" w:ascii="Times New Roman"/>
          <w:spacing w:val="1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),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2008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/>
        <w:ind w:left="10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08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11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ji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6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1"/>
          <w:w w:val="109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483"/>
      </w:pP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e.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Ev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tter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ns</w:t>
      </w:r>
      <w:r>
        <w:rPr>
          <w:rFonts w:cs="Times New Roman" w:hAnsi="Times New Roman" w:eastAsia="Times New Roman" w:ascii="Times New Roman"/>
          <w:spacing w:val="3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483" w:right="82"/>
      </w:pP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n-s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3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8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3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1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Pri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(I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WP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).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6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Y,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76-85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2002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483" w:right="97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ik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4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ym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2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12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9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4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2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va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ns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Sou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6"/>
          <w:w w:val="111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cts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1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2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-13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ss.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/>
        <w:ind w:left="10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oa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Ene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gy</w:t>
      </w:r>
      <w:r>
        <w:rPr>
          <w:rFonts w:cs="Times New Roman" w:hAnsi="Times New Roman" w:eastAsia="Times New Roman" w:ascii="Times New Roman"/>
          <w:spacing w:val="2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ng,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483"/>
      </w:pP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2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lgo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rit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ms</w:t>
      </w:r>
      <w:r>
        <w:rPr>
          <w:rFonts w:cs="Times New Roman" w:hAnsi="Times New Roman" w:eastAsia="Times New Roman" w:ascii="Times New Roman"/>
          <w:spacing w:val="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453-480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483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2007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2" w:lineRule="auto" w:line="242"/>
        <w:ind w:left="483" w:right="-31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yma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2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23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8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7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t.</w:t>
      </w:r>
      <w:r>
        <w:rPr>
          <w:rFonts w:cs="Times New Roman" w:hAnsi="Times New Roman" w:eastAsia="Times New Roman" w:ascii="Times New Roman"/>
          <w:spacing w:val="1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5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ium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or,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zil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/>
        <w:ind w:left="10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yma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-2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2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6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483" w:right="28"/>
      </w:pPr>
      <w:r>
        <w:rPr>
          <w:rFonts w:cs="Times New Roman" w:hAnsi="Times New Roman" w:eastAsia="Times New Roman" w:ascii="Times New Roman"/>
          <w:spacing w:val="-15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87"/>
          <w:w w:val="153"/>
          <w:sz w:val="18"/>
          <w:szCs w:val="18"/>
        </w:rPr>
        <w:t>`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ere,</w:t>
      </w:r>
      <w:r>
        <w:rPr>
          <w:rFonts w:cs="Times New Roman" w:hAnsi="Times New Roman" w:eastAsia="Times New Roman" w:ascii="Times New Roman"/>
          <w:spacing w:val="-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-15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ng:</w:t>
      </w:r>
      <w:r>
        <w:rPr>
          <w:rFonts w:cs="Times New Roman" w:hAnsi="Times New Roman" w:eastAsia="Times New Roman" w:ascii="Times New Roman"/>
          <w:spacing w:val="4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nvi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ble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9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abi</w:t>
      </w:r>
      <w:r>
        <w:rPr>
          <w:rFonts w:cs="Times New Roman" w:hAnsi="Times New Roman" w:eastAsia="Times New Roman" w:ascii="Times New Roman"/>
          <w:spacing w:val="0"/>
          <w:w w:val="94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ity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2011: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rd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1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/>
        <w:ind w:left="10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yma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ckers</w:t>
      </w:r>
      <w:r>
        <w:rPr>
          <w:rFonts w:cs="Times New Roman" w:hAnsi="Times New Roman" w:eastAsia="Times New Roman" w:ascii="Times New Roman"/>
          <w:spacing w:val="2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1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ng,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65"/>
        <w:ind w:left="107" w:right="576" w:firstLine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m,</w:t>
      </w:r>
      <w:r>
        <w:rPr>
          <w:rFonts w:cs="Times New Roman" w:hAnsi="Times New Roman" w:eastAsia="Times New Roman" w:ascii="Times New Roman"/>
          <w:spacing w:val="15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4.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Jeo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rs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26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Dy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32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exact" w:line="180"/>
        <w:ind w:left="483"/>
      </w:pP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etwo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23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abi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en-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Sou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Comm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ty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483" w:right="753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5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99"/>
          <w:sz w:val="18"/>
          <w:szCs w:val="18"/>
        </w:rPr>
        <w:t>ve</w:t>
      </w:r>
      <w:r>
        <w:rPr>
          <w:rFonts w:cs="Times New Roman" w:hAnsi="Times New Roman" w:eastAsia="Times New Roman" w:ascii="Times New Roman"/>
          <w:spacing w:val="-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eed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1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y-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Fi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ft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8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98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rma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yst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ems.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2004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461" w:right="54" w:hanging="353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d,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16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itati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ng:</w:t>
      </w:r>
      <w:r>
        <w:rPr>
          <w:rFonts w:cs="Times New Roman" w:hAnsi="Times New Roman" w:eastAsia="Times New Roman" w:ascii="Times New Roman"/>
          <w:spacing w:val="24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Br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7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3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8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5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rt,</w:t>
      </w:r>
      <w:r>
        <w:rPr>
          <w:rFonts w:cs="Times New Roman" w:hAnsi="Times New Roman" w:eastAsia="Times New Roman" w:ascii="Times New Roman"/>
          <w:spacing w:val="26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ford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1999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483" w:right="-31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30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es,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6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4"/>
          <w:w w:val="12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lez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8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-10"/>
          <w:w w:val="106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eh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ens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ve</w:t>
      </w:r>
      <w:r>
        <w:rPr>
          <w:rFonts w:cs="Times New Roman" w:hAnsi="Times New Roman" w:eastAsia="Times New Roman" w:ascii="Times New Roman"/>
          <w:spacing w:val="28"/>
          <w:w w:val="10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of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twa</w:t>
      </w:r>
      <w:r>
        <w:rPr>
          <w:rFonts w:cs="Times New Roman" w:hAnsi="Times New Roman" w:eastAsia="Times New Roman" w:ascii="Times New Roman"/>
          <w:spacing w:val="-9"/>
          <w:w w:val="10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31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ks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37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Date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ns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omes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3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7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8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6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6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4"/>
          <w:w w:val="116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ems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mm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met,</w:t>
      </w:r>
      <w:r>
        <w:rPr>
          <w:rFonts w:cs="Times New Roman" w:hAnsi="Times New Roman" w:eastAsia="Times New Roman" w:ascii="Times New Roman"/>
          <w:spacing w:val="1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sia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8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483" w:right="184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27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Wi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ia</w:t>
      </w:r>
      <w:r>
        <w:rPr>
          <w:rFonts w:cs="Times New Roman" w:hAnsi="Times New Roman" w:eastAsia="Times New Roman" w:ascii="Times New Roman"/>
          <w:spacing w:val="1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mo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le: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hyperlink r:id="rId17">
        <w:r>
          <w:rPr>
            <w:rFonts w:cs="Times New Roman" w:hAnsi="Times New Roman" w:eastAsia="Times New Roman" w:ascii="Times New Roman"/>
            <w:spacing w:val="-5"/>
            <w:w w:val="113"/>
            <w:sz w:val="18"/>
            <w:szCs w:val="18"/>
          </w:rPr>
          <w:t>h</w:t>
        </w:r>
        <w:r>
          <w:rPr>
            <w:rFonts w:cs="Times New Roman" w:hAnsi="Times New Roman" w:eastAsia="Times New Roman" w:ascii="Times New Roman"/>
            <w:spacing w:val="0"/>
            <w:w w:val="143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24"/>
            <w:sz w:val="18"/>
            <w:szCs w:val="18"/>
          </w:rPr>
          <w:t>tp</w:t>
        </w:r>
        <w:r>
          <w:rPr>
            <w:rFonts w:cs="Times New Roman" w:hAnsi="Times New Roman" w:eastAsia="Times New Roman" w:ascii="Times New Roman"/>
            <w:spacing w:val="0"/>
            <w:w w:val="102"/>
            <w:sz w:val="18"/>
            <w:szCs w:val="18"/>
          </w:rPr>
          <w:t>:</w:t>
        </w:r>
        <w:r>
          <w:rPr>
            <w:rFonts w:cs="Times New Roman" w:hAnsi="Times New Roman" w:eastAsia="Times New Roman" w:ascii="Times New Roman"/>
            <w:spacing w:val="0"/>
            <w:w w:val="184"/>
            <w:sz w:val="18"/>
            <w:szCs w:val="18"/>
          </w:rPr>
          <w:t>//</w:t>
        </w:r>
        <w:r>
          <w:rPr>
            <w:rFonts w:cs="Times New Roman" w:hAnsi="Times New Roman" w:eastAsia="Times New Roman" w:ascii="Times New Roman"/>
            <w:spacing w:val="0"/>
            <w:w w:val="108"/>
            <w:sz w:val="18"/>
            <w:szCs w:val="18"/>
          </w:rPr>
          <w:t>en</w:t>
        </w:r>
        <w:r>
          <w:rPr>
            <w:rFonts w:cs="Times New Roman" w:hAnsi="Times New Roman" w:eastAsia="Times New Roman" w:ascii="Times New Roman"/>
            <w:spacing w:val="0"/>
            <w:w w:val="113"/>
            <w:sz w:val="18"/>
            <w:szCs w:val="18"/>
          </w:rPr>
          <w:t>.</w:t>
        </w:r>
        <w:r>
          <w:rPr>
            <w:rFonts w:cs="Times New Roman" w:hAnsi="Times New Roman" w:eastAsia="Times New Roman" w:ascii="Times New Roman"/>
            <w:spacing w:val="0"/>
            <w:w w:val="104"/>
            <w:sz w:val="18"/>
            <w:szCs w:val="18"/>
          </w:rPr>
          <w:t>wik</w:t>
        </w:r>
        <w:r>
          <w:rPr>
            <w:rFonts w:cs="Times New Roman" w:hAnsi="Times New Roman" w:eastAsia="Times New Roman" w:ascii="Times New Roman"/>
            <w:spacing w:val="0"/>
            <w:w w:val="109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5"/>
            <w:w w:val="109"/>
            <w:sz w:val="18"/>
            <w:szCs w:val="18"/>
          </w:rPr>
          <w:t>p</w:t>
        </w:r>
        <w:r>
          <w:rPr>
            <w:rFonts w:cs="Times New Roman" w:hAnsi="Times New Roman" w:eastAsia="Times New Roman" w:ascii="Times New Roman"/>
            <w:spacing w:val="0"/>
            <w:w w:val="108"/>
            <w:sz w:val="18"/>
            <w:szCs w:val="18"/>
          </w:rPr>
          <w:t>ed</w:t>
        </w:r>
        <w:r>
          <w:rPr>
            <w:rFonts w:cs="Times New Roman" w:hAnsi="Times New Roman" w:eastAsia="Times New Roman" w:ascii="Times New Roman"/>
            <w:spacing w:val="0"/>
            <w:w w:val="102"/>
            <w:sz w:val="18"/>
            <w:szCs w:val="18"/>
          </w:rPr>
          <w:t>i</w:t>
        </w:r>
        <w:r>
          <w:rPr>
            <w:rFonts w:cs="Times New Roman" w:hAnsi="Times New Roman" w:eastAsia="Times New Roman" w:ascii="Times New Roman"/>
            <w:spacing w:val="0"/>
            <w:w w:val="115"/>
            <w:sz w:val="18"/>
            <w:szCs w:val="18"/>
          </w:rPr>
          <w:t>a</w:t>
        </w:r>
        <w:r>
          <w:rPr>
            <w:rFonts w:cs="Times New Roman" w:hAnsi="Times New Roman" w:eastAsia="Times New Roman" w:ascii="Times New Roman"/>
            <w:spacing w:val="0"/>
            <w:w w:val="106"/>
            <w:sz w:val="18"/>
            <w:szCs w:val="18"/>
          </w:rPr>
          <w:t>.o</w:t>
        </w:r>
        <w:r>
          <w:rPr>
            <w:rFonts w:cs="Times New Roman" w:hAnsi="Times New Roman" w:eastAsia="Times New Roman" w:ascii="Times New Roman"/>
            <w:spacing w:val="0"/>
            <w:w w:val="109"/>
            <w:sz w:val="18"/>
            <w:szCs w:val="18"/>
          </w:rPr>
          <w:t>rg</w:t>
        </w:r>
        <w:r>
          <w:rPr>
            <w:rFonts w:cs="Times New Roman" w:hAnsi="Times New Roman" w:eastAsia="Times New Roman" w:ascii="Times New Roman"/>
            <w:spacing w:val="0"/>
            <w:w w:val="184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02"/>
            <w:sz w:val="18"/>
            <w:szCs w:val="18"/>
          </w:rPr>
          <w:t>wi</w:t>
        </w:r>
        <w:r>
          <w:rPr>
            <w:rFonts w:cs="Times New Roman" w:hAnsi="Times New Roman" w:eastAsia="Times New Roman" w:ascii="Times New Roman"/>
            <w:spacing w:val="0"/>
            <w:w w:val="106"/>
            <w:sz w:val="18"/>
            <w:szCs w:val="18"/>
          </w:rPr>
          <w:t>ki</w:t>
        </w:r>
        <w:r>
          <w:rPr>
            <w:rFonts w:cs="Times New Roman" w:hAnsi="Times New Roman" w:eastAsia="Times New Roman" w:ascii="Times New Roman"/>
            <w:spacing w:val="0"/>
            <w:w w:val="184"/>
            <w:sz w:val="18"/>
            <w:szCs w:val="18"/>
          </w:rPr>
          <w:t>/</w:t>
        </w:r>
        <w:r>
          <w:rPr>
            <w:rFonts w:cs="Times New Roman" w:hAnsi="Times New Roman" w:eastAsia="Times New Roman" w:ascii="Times New Roman"/>
            <w:spacing w:val="0"/>
            <w:w w:val="120"/>
            <w:sz w:val="18"/>
            <w:szCs w:val="18"/>
          </w:rPr>
          <w:t>F</w:t>
        </w:r>
        <w:r>
          <w:rPr>
            <w:rFonts w:cs="Times New Roman" w:hAnsi="Times New Roman" w:eastAsia="Times New Roman" w:ascii="Times New Roman"/>
            <w:spacing w:val="0"/>
            <w:w w:val="102"/>
            <w:sz w:val="18"/>
            <w:szCs w:val="18"/>
          </w:rPr>
          <w:t>il</w:t>
        </w:r>
        <w:r>
          <w:rPr>
            <w:rFonts w:cs="Times New Roman" w:hAnsi="Times New Roman" w:eastAsia="Times New Roman" w:ascii="Times New Roman"/>
            <w:spacing w:val="0"/>
            <w:w w:val="106"/>
            <w:sz w:val="18"/>
            <w:szCs w:val="18"/>
          </w:rPr>
          <w:t>e:C</w:t>
        </w:r>
        <w:r>
          <w:rPr>
            <w:rFonts w:cs="Times New Roman" w:hAnsi="Times New Roman" w:eastAsia="Times New Roman" w:ascii="Times New Roman"/>
            <w:spacing w:val="0"/>
            <w:w w:val="108"/>
            <w:sz w:val="18"/>
            <w:szCs w:val="18"/>
          </w:rPr>
          <w:t>e</w:t>
        </w:r>
        <w:r>
          <w:rPr>
            <w:rFonts w:cs="Times New Roman" w:hAnsi="Times New Roman" w:eastAsia="Times New Roman" w:ascii="Times New Roman"/>
            <w:spacing w:val="-5"/>
            <w:w w:val="108"/>
            <w:sz w:val="18"/>
            <w:szCs w:val="18"/>
          </w:rPr>
          <w:t>n</w:t>
        </w:r>
        <w:r>
          <w:rPr>
            <w:rFonts w:cs="Times New Roman" w:hAnsi="Times New Roman" w:eastAsia="Times New Roman" w:ascii="Times New Roman"/>
            <w:spacing w:val="0"/>
            <w:w w:val="143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0"/>
            <w:w w:val="117"/>
            <w:sz w:val="18"/>
            <w:szCs w:val="18"/>
          </w:rPr>
          <w:t>ra</w:t>
        </w:r>
        <w:r>
          <w:rPr>
            <w:rFonts w:cs="Times New Roman" w:hAnsi="Times New Roman" w:eastAsia="Times New Roman" w:ascii="Times New Roman"/>
            <w:spacing w:val="0"/>
            <w:w w:val="102"/>
            <w:sz w:val="18"/>
            <w:szCs w:val="18"/>
          </w:rPr>
          <w:t>li</w:t>
        </w:r>
        <w:r>
          <w:rPr>
            <w:rFonts w:cs="Times New Roman" w:hAnsi="Times New Roman" w:eastAsia="Times New Roman" w:ascii="Times New Roman"/>
            <w:spacing w:val="-5"/>
            <w:w w:val="143"/>
            <w:sz w:val="18"/>
            <w:szCs w:val="18"/>
          </w:rPr>
          <w:t>t</w:t>
        </w:r>
        <w:r>
          <w:rPr>
            <w:rFonts w:cs="Times New Roman" w:hAnsi="Times New Roman" w:eastAsia="Times New Roman" w:ascii="Times New Roman"/>
            <w:spacing w:val="-15"/>
            <w:w w:val="107"/>
            <w:sz w:val="18"/>
            <w:szCs w:val="18"/>
          </w:rPr>
          <w:t>y</w:t>
        </w:r>
        <w:r>
          <w:rPr>
            <w:rFonts w:cs="Times New Roman" w:hAnsi="Times New Roman" w:eastAsia="Times New Roman" w:ascii="Times New Roman"/>
            <w:spacing w:val="0"/>
            <w:w w:val="107"/>
            <w:sz w:val="18"/>
            <w:szCs w:val="18"/>
          </w:rPr>
          <w:t>.s</w:t>
        </w:r>
        <w:r>
          <w:rPr>
            <w:rFonts w:cs="Times New Roman" w:hAnsi="Times New Roman" w:eastAsia="Times New Roman" w:ascii="Times New Roman"/>
            <w:spacing w:val="0"/>
            <w:w w:val="105"/>
            <w:sz w:val="18"/>
            <w:szCs w:val="18"/>
          </w:rPr>
          <w:t>vg</w:t>
        </w:r>
      </w:hyperlink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483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2012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2"/>
        <w:ind w:left="107" w:right="-4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C.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2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12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483" w:right="54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w w:val="109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-15"/>
          <w:w w:val="109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er.</w:t>
      </w:r>
      <w:r>
        <w:rPr>
          <w:rFonts w:cs="Times New Roman" w:hAnsi="Times New Roman" w:eastAsia="Times New Roman" w:ascii="Times New Roman"/>
          <w:spacing w:val="-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ent</w:t>
      </w:r>
      <w:r>
        <w:rPr>
          <w:rFonts w:cs="Times New Roman" w:hAnsi="Times New Roman" w:eastAsia="Times New Roman" w:ascii="Times New Roman"/>
          <w:spacing w:val="29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the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cial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2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tem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emp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2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al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nves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ga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4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ev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elo</w:t>
      </w:r>
      <w:r>
        <w:rPr>
          <w:rFonts w:cs="Times New Roman" w:hAnsi="Times New Roman" w:eastAsia="Times New Roman" w:ascii="Times New Roman"/>
          <w:spacing w:val="-9"/>
          <w:w w:val="104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23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file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to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Pr</w:t>
      </w:r>
      <w:r>
        <w:rPr>
          <w:rFonts w:cs="Times New Roman" w:hAnsi="Times New Roman" w:eastAsia="Times New Roman" w:ascii="Times New Roman"/>
          <w:spacing w:val="5"/>
          <w:w w:val="115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2013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feren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su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ort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lineRule="auto" w:line="242"/>
        <w:ind w:left="483" w:right="-4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5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06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16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103-116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2013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483" w:right="-31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elos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gel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is,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nti</w:t>
      </w:r>
      <w:r>
        <w:rPr>
          <w:rFonts w:cs="Times New Roman" w:hAnsi="Times New Roman" w:eastAsia="Times New Roman" w:ascii="Times New Roman"/>
          <w:spacing w:val="0"/>
          <w:w w:val="93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ying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kno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kers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eld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engi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9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kno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oj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ts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rm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16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16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2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are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0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hn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olog</w:t>
      </w:r>
      <w:r>
        <w:rPr>
          <w:rFonts w:cs="Times New Roman" w:hAnsi="Times New Roman" w:eastAsia="Times New Roman" w:ascii="Times New Roman"/>
          <w:spacing w:val="-16"/>
          <w:w w:val="107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1025-1033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3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2006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483" w:right="-12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or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5"/>
          <w:w w:val="105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L.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er,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ig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eira</w:t>
      </w:r>
      <w:r>
        <w:rPr>
          <w:rFonts w:cs="Times New Roman" w:hAnsi="Times New Roman" w:eastAsia="Times New Roman" w:ascii="Times New Roman"/>
          <w:spacing w:val="13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sk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6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ftw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engi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8"/>
          <w:w w:val="117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tu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0"/>
          <w:w w:val="11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eeri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29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6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ork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Y,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100-116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2014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/>
        <w:ind w:left="107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35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-15"/>
          <w:w w:val="107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ch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ni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40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De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end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enc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2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4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67" w:lineRule="auto" w:line="242"/>
        <w:ind w:left="376" w:right="145"/>
      </w:pPr>
      <w:r>
        <w:br w:type="column"/>
      </w:r>
      <w:r>
        <w:rPr>
          <w:rFonts w:cs="Times New Roman" w:hAnsi="Times New Roman" w:eastAsia="Times New Roman" w:ascii="Times New Roman"/>
          <w:spacing w:val="-15"/>
          <w:w w:val="10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k</w:t>
      </w:r>
      <w:r>
        <w:rPr>
          <w:rFonts w:cs="Times New Roman" w:hAnsi="Times New Roman" w:eastAsia="Times New Roman" w:ascii="Times New Roman"/>
          <w:spacing w:val="-1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21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OSS</w:t>
      </w:r>
      <w:r>
        <w:rPr>
          <w:rFonts w:cs="Times New Roman" w:hAnsi="Times New Roman" w:eastAsia="Times New Roman" w:ascii="Times New Roman"/>
          <w:spacing w:val="3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-10"/>
          <w:w w:val="113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oj</w:t>
      </w:r>
      <w:r>
        <w:rPr>
          <w:rFonts w:cs="Times New Roman" w:hAnsi="Times New Roman" w:eastAsia="Times New Roman" w:ascii="Times New Roman"/>
          <w:spacing w:val="-10"/>
          <w:w w:val="113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s:</w:t>
      </w:r>
      <w:r>
        <w:rPr>
          <w:rFonts w:cs="Times New Roman" w:hAnsi="Times New Roman" w:eastAsia="Times New Roman" w:ascii="Times New Roman"/>
          <w:spacing w:val="37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10"/>
          <w:w w:val="107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21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SD</w:t>
      </w:r>
      <w:r>
        <w:rPr>
          <w:rFonts w:cs="Times New Roman" w:hAnsi="Times New Roman" w:eastAsia="Times New Roman" w:ascii="Times New Roman"/>
          <w:spacing w:val="0"/>
          <w:w w:val="10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6"/>
          <w:w w:val="112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mi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18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1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9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11</w:t>
      </w:r>
      <w:r>
        <w:rPr>
          <w:rFonts w:cs="Times New Roman" w:hAnsi="Times New Roman" w:eastAsia="Times New Roman" w:ascii="Times New Roman"/>
          <w:spacing w:val="2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(2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014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2895-2909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376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2014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2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6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5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ei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xei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-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J.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1"/>
          <w:w w:val="115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4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10"/>
          <w:w w:val="109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la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ati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1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/>
        <w:ind w:left="376"/>
      </w:pP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n-s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12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10"/>
          <w:w w:val="112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ena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: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he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ebki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4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5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1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376" w:right="230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52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feren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pu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ers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5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res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15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(S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-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CPR</w:t>
      </w:r>
      <w:r>
        <w:rPr>
          <w:rFonts w:cs="Times New Roman" w:hAnsi="Times New Roman" w:eastAsia="Times New Roman" w:ascii="Times New Roman"/>
          <w:spacing w:val="17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’1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CM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ew</w:t>
      </w:r>
      <w:r>
        <w:rPr>
          <w:rFonts w:cs="Times New Roman" w:hAnsi="Times New Roman" w:eastAsia="Times New Roman" w:ascii="Times New Roman"/>
          <w:spacing w:val="28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5"/>
          <w:w w:val="10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rk,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NY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A,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2014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7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1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rres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4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R.</w:t>
      </w:r>
      <w:r>
        <w:rPr>
          <w:rFonts w:cs="Times New Roman" w:hAnsi="Times New Roman" w:eastAsia="Times New Roman" w:ascii="Times New Roman"/>
          <w:spacing w:val="3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3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2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7"/>
          <w:w w:val="11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ra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1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6"/>
          <w:w w:val="111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era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es,</w:t>
      </w:r>
      <w:r>
        <w:rPr>
          <w:rFonts w:cs="Times New Roman" w:hAnsi="Times New Roman" w:eastAsia="Times New Roman" w:ascii="Times New Roman"/>
          <w:spacing w:val="12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2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" w:lineRule="auto" w:line="242"/>
        <w:ind w:left="376" w:right="205"/>
      </w:pP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B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rrero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-5"/>
          <w:w w:val="109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na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ly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is</w:t>
      </w:r>
      <w:r>
        <w:rPr>
          <w:rFonts w:cs="Times New Roman" w:hAnsi="Times New Roman" w:eastAsia="Times New Roman" w:ascii="Times New Roman"/>
          <w:spacing w:val="11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2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the</w:t>
      </w:r>
      <w:r>
        <w:rPr>
          <w:rFonts w:cs="Times New Roman" w:hAnsi="Times New Roman" w:eastAsia="Times New Roman" w:ascii="Times New Roman"/>
          <w:spacing w:val="4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Co</w:t>
      </w:r>
      <w:r>
        <w:rPr>
          <w:rFonts w:cs="Times New Roman" w:hAnsi="Times New Roman" w:eastAsia="Times New Roman" w:ascii="Times New Roman"/>
          <w:spacing w:val="-1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9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14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le</w:t>
      </w:r>
      <w:r>
        <w:rPr>
          <w:rFonts w:cs="Times New Roman" w:hAnsi="Times New Roman" w:eastAsia="Times New Roman" w:ascii="Times New Roman"/>
          <w:spacing w:val="3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6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om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un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it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ie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s,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3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in</w:t>
      </w:r>
      <w:r>
        <w:rPr>
          <w:rFonts w:cs="Times New Roman" w:hAnsi="Times New Roman" w:eastAsia="Times New Roman" w:ascii="Times New Roman"/>
          <w:spacing w:val="29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mp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ex,</w:t>
      </w:r>
      <w:r>
        <w:rPr>
          <w:rFonts w:cs="Times New Roman" w:hAnsi="Times New Roman" w:eastAsia="Times New Roman" w:ascii="Times New Roman"/>
          <w:spacing w:val="19"/>
          <w:w w:val="107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ellig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5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re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5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43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en</w:t>
      </w:r>
      <w:r>
        <w:rPr>
          <w:rFonts w:cs="Times New Roman" w:hAnsi="Times New Roman" w:eastAsia="Times New Roman" w:ascii="Times New Roman"/>
          <w:spacing w:val="0"/>
          <w:w w:val="103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-5"/>
          <w:w w:val="107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e</w:t>
      </w:r>
      <w:r>
        <w:rPr>
          <w:rFonts w:cs="Times New Roman" w:hAnsi="Times New Roman" w:eastAsia="Times New Roman" w:ascii="Times New Roman"/>
          <w:spacing w:val="1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yst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22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(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CI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S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)</w:t>
      </w:r>
      <w:r>
        <w:rPr>
          <w:rFonts w:cs="Times New Roman" w:hAnsi="Times New Roman" w:eastAsia="Times New Roman" w:ascii="Times New Roman"/>
          <w:spacing w:val="0"/>
          <w:w w:val="109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4"/>
          <w:w w:val="109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2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-6"/>
          <w:w w:val="11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t</w:t>
      </w:r>
      <w:r>
        <w:rPr>
          <w:rFonts w:cs="Times New Roman" w:hAnsi="Times New Roman" w:eastAsia="Times New Roman" w:ascii="Times New Roman"/>
          <w:spacing w:val="0"/>
          <w:w w:val="118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10"/>
          <w:w w:val="11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f.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n,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109-114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EEE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2"/>
          <w:w w:val="113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2011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spacing w:before="20" w:lineRule="auto" w:line="242"/>
        <w:ind w:left="376" w:right="77" w:hanging="376"/>
      </w:pP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[3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8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]</w:t>
      </w:r>
      <w:r>
        <w:rPr>
          <w:rFonts w:cs="Times New Roman" w:hAnsi="Times New Roman" w:eastAsia="Times New Roman" w:ascii="Times New Roman"/>
          <w:spacing w:val="3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Za</w:t>
      </w:r>
      <w:r>
        <w:rPr>
          <w:rFonts w:cs="Times New Roman" w:hAnsi="Times New Roman" w:eastAsia="Times New Roman" w:ascii="Times New Roman"/>
          <w:spacing w:val="-5"/>
          <w:w w:val="110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h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16"/>
          <w:w w:val="110"/>
          <w:sz w:val="18"/>
          <w:szCs w:val="18"/>
        </w:rPr>
        <w:t>y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12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“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7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nf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ma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ti</w:t>
      </w:r>
      <w:r>
        <w:rPr>
          <w:rFonts w:cs="Times New Roman" w:hAnsi="Times New Roman" w:eastAsia="Times New Roman" w:ascii="Times New Roman"/>
          <w:spacing w:val="0"/>
          <w:w w:val="110"/>
          <w:sz w:val="18"/>
          <w:szCs w:val="18"/>
        </w:rPr>
        <w:t>on</w:t>
      </w:r>
      <w:r>
        <w:rPr>
          <w:rFonts w:cs="Times New Roman" w:hAnsi="Times New Roman" w:eastAsia="Times New Roman" w:ascii="Times New Roman"/>
          <w:spacing w:val="25"/>
          <w:w w:val="11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flo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w</w:t>
      </w:r>
      <w:r>
        <w:rPr>
          <w:rFonts w:cs="Times New Roman" w:hAnsi="Times New Roman" w:eastAsia="Times New Roman" w:ascii="Times New Roman"/>
          <w:spacing w:val="1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m</w:t>
      </w:r>
      <w:r>
        <w:rPr>
          <w:rFonts w:cs="Times New Roman" w:hAnsi="Times New Roman" w:eastAsia="Times New Roman" w:ascii="Times New Roman"/>
          <w:spacing w:val="-9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el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17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9"/>
          <w:w w:val="106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4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7"/>
          <w:sz w:val="18"/>
          <w:szCs w:val="18"/>
        </w:rPr>
        <w:t>nfli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ct</w:t>
      </w:r>
      <w:r>
        <w:rPr>
          <w:rFonts w:cs="Times New Roman" w:hAnsi="Times New Roman" w:eastAsia="Times New Roman" w:ascii="Times New Roman"/>
          <w:spacing w:val="0"/>
          <w:w w:val="112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nd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6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fis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4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sm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9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43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g</w:t>
      </w:r>
      <w:r>
        <w:rPr>
          <w:rFonts w:cs="Times New Roman" w:hAnsi="Times New Roman" w:eastAsia="Times New Roman" w:ascii="Times New Roman"/>
          <w:spacing w:val="-10"/>
          <w:w w:val="111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ps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”</w:t>
      </w:r>
      <w:r>
        <w:rPr>
          <w:rFonts w:cs="Times New Roman" w:hAnsi="Times New Roman" w:eastAsia="Times New Roman" w:ascii="Times New Roman"/>
          <w:spacing w:val="-23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Jo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u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rn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11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27"/>
          <w:w w:val="111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th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ro</w:t>
      </w:r>
      <w:r>
        <w:rPr>
          <w:rFonts w:cs="Times New Roman" w:hAnsi="Times New Roman" w:eastAsia="Times New Roman" w:ascii="Times New Roman"/>
          <w:spacing w:val="5"/>
          <w:w w:val="108"/>
          <w:sz w:val="18"/>
          <w:szCs w:val="18"/>
        </w:rPr>
        <w:t>p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ologic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l</w:t>
      </w:r>
      <w:r>
        <w:rPr>
          <w:rFonts w:cs="Times New Roman" w:hAnsi="Times New Roman" w:eastAsia="Times New Roman" w:ascii="Times New Roman"/>
          <w:spacing w:val="18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es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ea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r</w:t>
      </w:r>
      <w:r>
        <w:rPr>
          <w:rFonts w:cs="Times New Roman" w:hAnsi="Times New Roman" w:eastAsia="Times New Roman" w:ascii="Times New Roman"/>
          <w:spacing w:val="-5"/>
          <w:w w:val="108"/>
          <w:sz w:val="18"/>
          <w:szCs w:val="18"/>
        </w:rPr>
        <w:t>c</w:t>
      </w:r>
      <w:r>
        <w:rPr>
          <w:rFonts w:cs="Times New Roman" w:hAnsi="Times New Roman" w:eastAsia="Times New Roman" w:ascii="Times New Roman"/>
          <w:spacing w:val="0"/>
          <w:w w:val="108"/>
          <w:sz w:val="18"/>
          <w:szCs w:val="18"/>
        </w:rPr>
        <w:t>h,</w:t>
      </w:r>
      <w:r>
        <w:rPr>
          <w:rFonts w:cs="Times New Roman" w:hAnsi="Times New Roman" w:eastAsia="Times New Roman" w:ascii="Times New Roman"/>
          <w:spacing w:val="22"/>
          <w:w w:val="108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-5"/>
          <w:w w:val="100"/>
          <w:sz w:val="18"/>
          <w:szCs w:val="18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ol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1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33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spacing w:val="35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4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24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pp.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  <w:t> </w:t>
      </w:r>
      <w:r>
        <w:rPr>
          <w:rFonts w:cs="Times New Roman" w:hAnsi="Times New Roman" w:eastAsia="Times New Roman" w:ascii="Times New Roman"/>
          <w:spacing w:val="0"/>
          <w:w w:val="102"/>
          <w:sz w:val="18"/>
          <w:szCs w:val="18"/>
        </w:rPr>
        <w:t>452-473</w:t>
      </w:r>
      <w:r>
        <w:rPr>
          <w:rFonts w:cs="Times New Roman" w:hAnsi="Times New Roman" w:eastAsia="Times New Roman" w:ascii="Times New Roman"/>
          <w:spacing w:val="0"/>
          <w:w w:val="113"/>
          <w:sz w:val="18"/>
          <w:szCs w:val="18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18"/>
          <w:szCs w:val="18"/>
        </w:rPr>
        <w:jc w:val="left"/>
        <w:ind w:left="376"/>
      </w:pPr>
      <w:r>
        <w:rPr>
          <w:rFonts w:cs="Times New Roman" w:hAnsi="Times New Roman" w:eastAsia="Times New Roman" w:ascii="Times New Roman"/>
          <w:w w:val="102"/>
          <w:sz w:val="18"/>
          <w:szCs w:val="18"/>
        </w:rPr>
        <w:t>1977</w:t>
      </w:r>
      <w:r>
        <w:rPr>
          <w:rFonts w:cs="Times New Roman" w:hAnsi="Times New Roman" w:eastAsia="Times New Roman" w:ascii="Times New Roman"/>
          <w:w w:val="113"/>
          <w:sz w:val="18"/>
          <w:szCs w:val="18"/>
        </w:rPr>
        <w:t>.</w:t>
      </w:r>
      <w:r>
        <w:rPr>
          <w:rFonts w:cs="Times New Roman" w:hAnsi="Times New Roman" w:eastAsia="Times New Roman" w:ascii="Times New Roman"/>
          <w:w w:val="100"/>
          <w:sz w:val="18"/>
          <w:szCs w:val="18"/>
        </w:rPr>
      </w:r>
    </w:p>
    <w:sectPr>
      <w:pgSz w:w="12240" w:h="15840"/>
      <w:pgMar w:top="1040" w:bottom="280" w:left="1020" w:right="1060"/>
      <w:cols w:num="2" w:equalWidth="off">
        <w:col w:w="4839" w:space="529"/>
        <w:col w:w="4792"/>
      </w:cols>
    </w:sectPr>
  </w:body>
</w:document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theme" Target="theme/theme1.xml"/><Relationship Id="rId3" Type="http://schemas.openxmlformats.org/officeDocument/2006/relationships/hyperlink" Target="mailto:azarbaam@eecs.oregonstate.edu" TargetMode="Externa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hyperlink" Target="http://eecs.oregonstate.edu/~azarbaam/OSS2014/" TargetMode="External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hyperlink" Target="http://en.wikipedia.org/wiki/File:Centrality.svg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